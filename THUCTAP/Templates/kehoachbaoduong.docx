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6E46321" w14:textId="77777777" w:rsidR="00800458" w:rsidRPr="00936704" w:rsidRDefault="00800458" w:rsidP="00800458">
      <w:pPr>
        <w:tabs>
          <w:tab w:val="center" w:pos="4320"/>
          <w:tab w:val="right" w:pos="8640"/>
        </w:tabs>
        <w:suppressAutoHyphens w:val="0"/>
        <w:spacing w:before="120" w:after="120" w:line="300" w:lineRule="auto"/>
        <w:jc w:val="center"/>
        <w:rPr>
          <w:rFonts w:asciiTheme="minorHAnsi" w:hAnsiTheme="minorHAnsi" w:cstheme="minorHAnsi"/>
          <w:sz w:val="24"/>
          <w:lang w:eastAsia="vi-VN"/>
        </w:rPr>
      </w:pPr>
      <w:r w:rsidRPr="00E4076C">
        <w:rPr>
          <w:rFonts w:asciiTheme="minorHAnsi" w:hAnsiTheme="minorHAnsi" w:cstheme="minorHAnsi"/>
          <w:i/>
          <w:sz w:val="24"/>
          <w:lang w:val="vi-VN" w:eastAsia="vi-VN"/>
        </w:rPr>
        <w:t>Năm</w:t>
      </w:r>
      <w:r w:rsidRPr="00E4076C">
        <w:rPr>
          <w:rFonts w:asciiTheme="minorHAnsi" w:hAnsiTheme="minorHAnsi" w:cstheme="minorHAnsi"/>
          <w:sz w:val="24"/>
          <w:lang w:val="vi-VN" w:eastAsia="vi-VN"/>
        </w:rPr>
        <w:t xml:space="preserve">: </w:t>
      </w:r>
      <w:r w:rsidR="00936704" w:rsidRPr="00936704">
        <w:rPr>
          <w:rFonts w:asciiTheme="minorHAnsi" w:hAnsiTheme="minorHAnsi" w:cstheme="minorHAnsi"/>
          <w:sz w:val="24"/>
          <w:lang w:eastAsia="vi-VN"/>
        </w:rPr>
        <w:t>{{year}}</w:t>
      </w:r>
    </w:p>
    <w:tbl>
      <w:tblPr>
        <w:tblW w:w="4889" w:type="pct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294"/>
        <w:gridCol w:w="2815"/>
        <w:gridCol w:w="2737"/>
        <w:gridCol w:w="1499"/>
        <w:gridCol w:w="1366"/>
        <w:gridCol w:w="1366"/>
        <w:gridCol w:w="1366"/>
        <w:gridCol w:w="1366"/>
        <w:gridCol w:w="1366"/>
        <w:gridCol w:w="1046"/>
        <w:gridCol w:w="320"/>
        <w:gridCol w:w="1366"/>
        <w:gridCol w:w="1366"/>
        <w:gridCol w:w="1366"/>
        <w:gridCol w:w="1495"/>
        <w:gridCol w:w="1495"/>
        <w:gridCol w:w="1495"/>
        <w:gridCol w:w="1878"/>
        <w:gridCol w:w="1513"/>
      </w:tblGrid>
      <w:tr w:rsidR="00FC4A7F" w:rsidRPr="00E4076C" w14:paraId="7D0FB788" w14:textId="77777777" w:rsidTr="00FC4A7F">
        <w:trPr>
          <w:trHeight w:val="212"/>
        </w:trPr>
        <w:tc>
          <w:tcPr>
            <w:tcW w:w="232" w:type="pct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2BBED63" w14:textId="77777777" w:rsidR="00E4076C" w:rsidRPr="00E4076C" w:rsidRDefault="00E4076C" w:rsidP="00E05A9E">
            <w:pPr>
              <w:suppressAutoHyphens w:val="0"/>
              <w:spacing w:before="0" w:after="0" w:line="276" w:lineRule="auto"/>
              <w:jc w:val="center"/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</w:pPr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>STT</w:t>
            </w:r>
          </w:p>
        </w:tc>
        <w:tc>
          <w:tcPr>
            <w:tcW w:w="462" w:type="pct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E8EC74E" w14:textId="77777777" w:rsidR="00E4076C" w:rsidRPr="00E4076C" w:rsidRDefault="00E4076C" w:rsidP="00E05A9E">
            <w:pPr>
              <w:suppressAutoHyphens w:val="0"/>
              <w:spacing w:before="0" w:after="0" w:line="276" w:lineRule="auto"/>
              <w:jc w:val="center"/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</w:pPr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>Tên thiết bị</w:t>
            </w:r>
          </w:p>
        </w:tc>
        <w:tc>
          <w:tcPr>
            <w:tcW w:w="45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680DB17" w14:textId="77777777" w:rsidR="00E4076C" w:rsidRPr="00E4076C" w:rsidRDefault="00E4076C" w:rsidP="00E05A9E">
            <w:pPr>
              <w:suppressAutoHyphens w:val="0"/>
              <w:spacing w:before="0" w:after="0" w:line="276" w:lineRule="auto"/>
              <w:jc w:val="center"/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</w:pPr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>Mã thiết bị</w:t>
            </w:r>
          </w:p>
        </w:tc>
        <w:tc>
          <w:tcPr>
            <w:tcW w:w="26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86206F4" w14:textId="77777777" w:rsidR="00E05A9E" w:rsidRDefault="00E4076C" w:rsidP="00E05A9E">
            <w:pPr>
              <w:suppressAutoHyphens w:val="0"/>
              <w:spacing w:before="0" w:after="0" w:line="276" w:lineRule="auto"/>
              <w:jc w:val="center"/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</w:pPr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 xml:space="preserve">Nội dung </w:t>
            </w:r>
          </w:p>
          <w:p w14:paraId="73B19362" w14:textId="77777777" w:rsidR="00E4076C" w:rsidRPr="00E4076C" w:rsidRDefault="00E4076C" w:rsidP="00E05A9E">
            <w:pPr>
              <w:suppressAutoHyphens w:val="0"/>
              <w:spacing w:before="0" w:after="0" w:line="276" w:lineRule="auto"/>
              <w:jc w:val="center"/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</w:pPr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>thực hiện</w:t>
            </w:r>
          </w:p>
        </w:tc>
        <w:tc>
          <w:tcPr>
            <w:tcW w:w="3009" w:type="pct"/>
            <w:gridSpan w:val="13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E700125" w14:textId="77777777" w:rsidR="00E4076C" w:rsidRPr="00E4076C" w:rsidRDefault="00E4076C" w:rsidP="00E05A9E">
            <w:pPr>
              <w:suppressAutoHyphens w:val="0"/>
              <w:spacing w:before="0" w:after="0" w:line="276" w:lineRule="auto"/>
              <w:jc w:val="center"/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</w:pPr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>Thời gian thực hiện (tháng)</w:t>
            </w:r>
          </w:p>
        </w:tc>
        <w:tc>
          <w:tcPr>
            <w:tcW w:w="3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9E8F409" w14:textId="77777777" w:rsidR="00E4076C" w:rsidRPr="00E4076C" w:rsidRDefault="00E4076C" w:rsidP="00E05A9E">
            <w:pPr>
              <w:suppressAutoHyphens w:val="0"/>
              <w:spacing w:before="0" w:after="0" w:line="276" w:lineRule="auto"/>
              <w:jc w:val="center"/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</w:pPr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 xml:space="preserve">Nơi </w:t>
            </w:r>
          </w:p>
          <w:p w14:paraId="68E6C007" w14:textId="77777777" w:rsidR="00E4076C" w:rsidRPr="00E4076C" w:rsidRDefault="00E4076C" w:rsidP="00E05A9E">
            <w:pPr>
              <w:suppressAutoHyphens w:val="0"/>
              <w:spacing w:before="0" w:after="0" w:line="276" w:lineRule="auto"/>
              <w:jc w:val="center"/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</w:pPr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>thực hiện</w:t>
            </w:r>
          </w:p>
        </w:tc>
        <w:tc>
          <w:tcPr>
            <w:tcW w:w="26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761C6AC" w14:textId="77777777" w:rsidR="00E4076C" w:rsidRPr="00E4076C" w:rsidRDefault="00E4076C" w:rsidP="00E05A9E">
            <w:pPr>
              <w:suppressAutoHyphens w:val="0"/>
              <w:spacing w:before="0" w:after="0" w:line="276" w:lineRule="auto"/>
              <w:jc w:val="center"/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</w:pPr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>Ghi chú</w:t>
            </w:r>
          </w:p>
        </w:tc>
      </w:tr>
      <w:tr w:rsidR="00FC4A7F" w:rsidRPr="00E4076C" w14:paraId="36117FDA" w14:textId="77777777" w:rsidTr="00FC4A7F">
        <w:trPr>
          <w:trHeight w:val="133"/>
        </w:trPr>
        <w:tc>
          <w:tcPr>
            <w:tcW w:w="23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0D0C5" w14:textId="77777777" w:rsidR="00E4076C" w:rsidRPr="00E4076C" w:rsidRDefault="00E4076C" w:rsidP="002E62CC">
            <w:pPr>
              <w:suppressAutoHyphens w:val="0"/>
              <w:spacing w:after="0" w:line="360" w:lineRule="auto"/>
              <w:jc w:val="center"/>
              <w:rPr>
                <w:rFonts w:asciiTheme="minorHAnsi" w:eastAsia="Calibri" w:hAnsiTheme="minorHAnsi" w:cstheme="minorHAnsi"/>
                <w:i/>
                <w:sz w:val="24"/>
                <w:lang w:eastAsia="en-US"/>
              </w:rPr>
            </w:pPr>
          </w:p>
        </w:tc>
        <w:tc>
          <w:tcPr>
            <w:tcW w:w="46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5F2DA" w14:textId="77777777" w:rsidR="00E4076C" w:rsidRPr="00E4076C" w:rsidRDefault="00E4076C" w:rsidP="002E62CC">
            <w:pPr>
              <w:suppressAutoHyphens w:val="0"/>
              <w:spacing w:after="0" w:line="360" w:lineRule="auto"/>
              <w:jc w:val="center"/>
              <w:rPr>
                <w:rFonts w:asciiTheme="minorHAnsi" w:eastAsia="Calibri" w:hAnsiTheme="minorHAnsi" w:cstheme="minorHAnsi"/>
                <w:i/>
                <w:sz w:val="24"/>
                <w:lang w:eastAsia="en-US"/>
              </w:rPr>
            </w:pPr>
          </w:p>
        </w:tc>
        <w:tc>
          <w:tcPr>
            <w:tcW w:w="45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27482" w14:textId="77777777" w:rsidR="00E4076C" w:rsidRPr="00E4076C" w:rsidRDefault="00E4076C" w:rsidP="002E62CC">
            <w:pPr>
              <w:suppressAutoHyphens w:val="0"/>
              <w:spacing w:after="0" w:line="360" w:lineRule="auto"/>
              <w:jc w:val="center"/>
              <w:rPr>
                <w:rFonts w:asciiTheme="minorHAnsi" w:eastAsia="Calibri" w:hAnsiTheme="minorHAnsi" w:cstheme="minorHAnsi"/>
                <w:i/>
                <w:sz w:val="24"/>
                <w:lang w:eastAsia="en-US"/>
              </w:rPr>
            </w:pPr>
          </w:p>
        </w:tc>
        <w:tc>
          <w:tcPr>
            <w:tcW w:w="26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C5480" w14:textId="77777777" w:rsidR="00E4076C" w:rsidRPr="00E4076C" w:rsidRDefault="00E4076C" w:rsidP="002E62CC">
            <w:pPr>
              <w:suppressAutoHyphens w:val="0"/>
              <w:spacing w:after="0" w:line="360" w:lineRule="auto"/>
              <w:jc w:val="center"/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</w:pPr>
          </w:p>
        </w:tc>
        <w:tc>
          <w:tcPr>
            <w:tcW w:w="243" w:type="pct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65291F5" w14:textId="77777777" w:rsidR="00E4076C" w:rsidRPr="00E4076C" w:rsidRDefault="00E4076C" w:rsidP="002E62CC">
            <w:pPr>
              <w:suppressAutoHyphens w:val="0"/>
              <w:spacing w:after="0" w:line="360" w:lineRule="auto"/>
              <w:jc w:val="center"/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</w:pPr>
            <w:r w:rsidRPr="00E4076C"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  <w:t>1</w:t>
            </w:r>
          </w:p>
        </w:tc>
        <w:tc>
          <w:tcPr>
            <w:tcW w:w="243" w:type="pct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8B64D94" w14:textId="77777777" w:rsidR="00E4076C" w:rsidRPr="00E4076C" w:rsidRDefault="00E4076C" w:rsidP="002E62CC">
            <w:pPr>
              <w:suppressAutoHyphens w:val="0"/>
              <w:spacing w:after="0" w:line="360" w:lineRule="auto"/>
              <w:jc w:val="center"/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</w:pPr>
            <w:r w:rsidRPr="00E4076C"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  <w:t>2</w:t>
            </w:r>
          </w:p>
        </w:tc>
        <w:tc>
          <w:tcPr>
            <w:tcW w:w="24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4CAFE0E" w14:textId="77777777" w:rsidR="00E4076C" w:rsidRPr="00E4076C" w:rsidRDefault="00E4076C" w:rsidP="002E62CC">
            <w:pPr>
              <w:suppressAutoHyphens w:val="0"/>
              <w:spacing w:after="0" w:line="360" w:lineRule="auto"/>
              <w:jc w:val="center"/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</w:pPr>
            <w:r w:rsidRPr="00E4076C"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  <w:t>3</w:t>
            </w:r>
          </w:p>
        </w:tc>
        <w:tc>
          <w:tcPr>
            <w:tcW w:w="24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A815060" w14:textId="77777777" w:rsidR="00E4076C" w:rsidRPr="00E4076C" w:rsidRDefault="00E4076C" w:rsidP="002E62CC">
            <w:pPr>
              <w:suppressAutoHyphens w:val="0"/>
              <w:spacing w:after="0" w:line="360" w:lineRule="auto"/>
              <w:jc w:val="center"/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</w:pPr>
            <w:r w:rsidRPr="00E4076C"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  <w:t>4</w:t>
            </w:r>
          </w:p>
        </w:tc>
        <w:tc>
          <w:tcPr>
            <w:tcW w:w="24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DF5654B" w14:textId="77777777" w:rsidR="00E4076C" w:rsidRPr="00E4076C" w:rsidRDefault="00E4076C" w:rsidP="002E62CC">
            <w:pPr>
              <w:suppressAutoHyphens w:val="0"/>
              <w:spacing w:after="0" w:line="360" w:lineRule="auto"/>
              <w:jc w:val="center"/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</w:pPr>
            <w:r w:rsidRPr="00E4076C"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  <w:t>5</w:t>
            </w:r>
          </w:p>
        </w:tc>
        <w:tc>
          <w:tcPr>
            <w:tcW w:w="298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A3BAFBC" w14:textId="77777777" w:rsidR="00E4076C" w:rsidRPr="00E4076C" w:rsidRDefault="00E4076C" w:rsidP="002E62CC">
            <w:pPr>
              <w:suppressAutoHyphens w:val="0"/>
              <w:spacing w:after="0" w:line="360" w:lineRule="auto"/>
              <w:jc w:val="center"/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</w:pPr>
            <w:r w:rsidRPr="00E4076C"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  <w:t>6</w:t>
            </w:r>
          </w:p>
        </w:tc>
        <w:tc>
          <w:tcPr>
            <w:tcW w:w="22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ED18FB3" w14:textId="77777777" w:rsidR="00E4076C" w:rsidRPr="00E4076C" w:rsidRDefault="00E4076C" w:rsidP="002E62CC">
            <w:pPr>
              <w:suppressAutoHyphens w:val="0"/>
              <w:spacing w:after="0" w:line="360" w:lineRule="auto"/>
              <w:jc w:val="center"/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</w:pPr>
            <w:r w:rsidRPr="00E4076C"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  <w:t>7</w:t>
            </w:r>
          </w:p>
        </w:tc>
        <w:tc>
          <w:tcPr>
            <w:tcW w:w="24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88275AE" w14:textId="77777777" w:rsidR="00E4076C" w:rsidRPr="00E4076C" w:rsidRDefault="00E4076C" w:rsidP="002E62CC">
            <w:pPr>
              <w:suppressAutoHyphens w:val="0"/>
              <w:spacing w:after="0" w:line="360" w:lineRule="auto"/>
              <w:jc w:val="center"/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</w:pPr>
            <w:r w:rsidRPr="00E4076C"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  <w:t>8</w:t>
            </w:r>
          </w:p>
        </w:tc>
        <w:tc>
          <w:tcPr>
            <w:tcW w:w="24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FE98221" w14:textId="77777777" w:rsidR="00E4076C" w:rsidRPr="00E4076C" w:rsidRDefault="00E4076C" w:rsidP="002E62CC">
            <w:pPr>
              <w:suppressAutoHyphens w:val="0"/>
              <w:spacing w:after="0" w:line="360" w:lineRule="auto"/>
              <w:jc w:val="center"/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</w:pPr>
            <w:r w:rsidRPr="00E4076C"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  <w:t>9</w:t>
            </w:r>
          </w:p>
        </w:tc>
        <w:tc>
          <w:tcPr>
            <w:tcW w:w="26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C3217BC" w14:textId="77777777" w:rsidR="00E4076C" w:rsidRPr="00E4076C" w:rsidRDefault="00E4076C" w:rsidP="002E62CC">
            <w:pPr>
              <w:suppressAutoHyphens w:val="0"/>
              <w:spacing w:after="0" w:line="360" w:lineRule="auto"/>
              <w:jc w:val="center"/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</w:pPr>
            <w:r w:rsidRPr="00E4076C"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  <w:t>10</w:t>
            </w:r>
          </w:p>
        </w:tc>
        <w:tc>
          <w:tcPr>
            <w:tcW w:w="26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8C568ED" w14:textId="77777777" w:rsidR="00E4076C" w:rsidRPr="00E4076C" w:rsidRDefault="00E4076C" w:rsidP="002E62CC">
            <w:pPr>
              <w:suppressAutoHyphens w:val="0"/>
              <w:spacing w:after="0" w:line="360" w:lineRule="auto"/>
              <w:jc w:val="center"/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</w:pPr>
            <w:r w:rsidRPr="00E4076C"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  <w:t>11</w:t>
            </w:r>
          </w:p>
        </w:tc>
        <w:tc>
          <w:tcPr>
            <w:tcW w:w="26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8574003" w14:textId="77777777" w:rsidR="00E4076C" w:rsidRPr="00E4076C" w:rsidRDefault="00E4076C" w:rsidP="002E62CC">
            <w:pPr>
              <w:suppressAutoHyphens w:val="0"/>
              <w:spacing w:after="0" w:line="360" w:lineRule="auto"/>
              <w:jc w:val="center"/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</w:pPr>
            <w:r w:rsidRPr="00E4076C"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  <w:t>12</w:t>
            </w:r>
          </w:p>
        </w:tc>
        <w:tc>
          <w:tcPr>
            <w:tcW w:w="3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F8CDB" w14:textId="77777777" w:rsidR="00E4076C" w:rsidRPr="00E4076C" w:rsidRDefault="00E4076C" w:rsidP="002E62CC">
            <w:pPr>
              <w:suppressAutoHyphens w:val="0"/>
              <w:spacing w:after="0" w:line="360" w:lineRule="auto"/>
              <w:jc w:val="center"/>
              <w:rPr>
                <w:rFonts w:asciiTheme="minorHAnsi" w:eastAsia="Calibri" w:hAnsiTheme="minorHAnsi" w:cstheme="minorHAnsi"/>
                <w:i/>
                <w:sz w:val="24"/>
                <w:lang w:eastAsia="en-US"/>
              </w:rPr>
            </w:pPr>
          </w:p>
        </w:tc>
        <w:tc>
          <w:tcPr>
            <w:tcW w:w="26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B7843" w14:textId="77777777" w:rsidR="00E4076C" w:rsidRPr="00E4076C" w:rsidRDefault="00E4076C" w:rsidP="002E62CC">
            <w:pPr>
              <w:suppressAutoHyphens w:val="0"/>
              <w:spacing w:after="0" w:line="360" w:lineRule="auto"/>
              <w:jc w:val="center"/>
              <w:rPr>
                <w:rFonts w:asciiTheme="minorHAnsi" w:eastAsia="Calibri" w:hAnsiTheme="minorHAnsi" w:cstheme="minorHAnsi"/>
                <w:i/>
                <w:sz w:val="24"/>
                <w:lang w:eastAsia="en-US"/>
              </w:rPr>
            </w:pPr>
          </w:p>
        </w:tc>
      </w:tr>
      <w:tr w:rsidR="00FC4A7F" w:rsidRPr="00E4076C" w14:paraId="03FA651F" w14:textId="77777777" w:rsidTr="00FC4A7F">
        <w:trPr>
          <w:trHeight w:val="567"/>
        </w:trPr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29C0B" w14:textId="77777777" w:rsidR="00E4076C" w:rsidRPr="00E4076C" w:rsidRDefault="005956DD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  <w:r w:rsidRPr="005956DD">
              <w:rPr>
                <w:rFonts w:asciiTheme="minorHAnsi" w:eastAsia="Calibri" w:hAnsiTheme="minorHAnsi" w:cstheme="minorHAnsi"/>
                <w:sz w:val="24"/>
                <w:lang w:eastAsia="en-US"/>
              </w:rPr>
              <w:t>{{item.stt}}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947A2" w14:textId="77777777" w:rsidR="00E4076C" w:rsidRPr="00E4076C" w:rsidRDefault="00936704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  <w:r w:rsidRPr="00936704">
              <w:rPr>
                <w:rFonts w:asciiTheme="minorHAnsi" w:eastAsia="Calibri" w:hAnsiTheme="minorHAnsi" w:cstheme="minorHAnsi"/>
                <w:sz w:val="24"/>
                <w:lang w:eastAsia="en-US"/>
              </w:rPr>
              <w:t>{{item.equipmentName}}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DF26F" w14:textId="77777777" w:rsidR="00E4076C" w:rsidRPr="00E4076C" w:rsidRDefault="00936704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  <w:r w:rsidRPr="00936704">
              <w:rPr>
                <w:rFonts w:asciiTheme="minorHAnsi" w:eastAsia="Calibri" w:hAnsiTheme="minorHAnsi" w:cstheme="minorHAnsi"/>
                <w:sz w:val="24"/>
                <w:lang w:eastAsia="en-US"/>
              </w:rPr>
              <w:t>{{item.equipmentCode}}</w:t>
            </w:r>
          </w:p>
        </w:tc>
        <w:tc>
          <w:tcPr>
            <w:tcW w:w="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A6B54" w14:textId="77777777" w:rsidR="00E4076C" w:rsidRPr="00E4076C" w:rsidRDefault="000B0EF5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  <w:r>
              <w:rPr>
                <w:rFonts w:asciiTheme="minorHAnsi" w:eastAsia="Calibri" w:hAnsiTheme="minorHAnsi" w:cstheme="minorHAnsi"/>
                <w:sz w:val="24"/>
                <w:lang w:eastAsia="en-US"/>
              </w:rPr>
              <w:t>{{item.Task}}</w:t>
            </w: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48202" w14:textId="77777777" w:rsidR="00E4076C" w:rsidRPr="00E4076C" w:rsidRDefault="000B0EF5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  <w:r>
              <w:rPr>
                <w:rFonts w:asciiTheme="minorHAnsi" w:eastAsia="Calibri" w:hAnsiTheme="minorHAnsi" w:cstheme="minorHAnsi"/>
                <w:sz w:val="24"/>
                <w:lang w:eastAsia="en-US"/>
              </w:rPr>
              <w:t>{{item.m1}}</w:t>
            </w: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C5061" w14:textId="77777777" w:rsidR="00E4076C" w:rsidRPr="00E4076C" w:rsidRDefault="005956DD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  <w:r w:rsidRPr="005956DD">
              <w:rPr>
                <w:rFonts w:asciiTheme="minorHAnsi" w:eastAsia="Calibri" w:hAnsiTheme="minorHAnsi" w:cstheme="minorHAnsi"/>
                <w:sz w:val="24"/>
                <w:lang w:eastAsia="en-US"/>
              </w:rPr>
              <w:t>{{item.m2}}</w:t>
            </w: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48849" w14:textId="77777777" w:rsidR="00E4076C" w:rsidRPr="00E4076C" w:rsidRDefault="005956DD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  <w:r w:rsidRPr="005956DD">
              <w:rPr>
                <w:rFonts w:asciiTheme="minorHAnsi" w:eastAsia="Calibri" w:hAnsiTheme="minorHAnsi" w:cstheme="minorHAnsi"/>
                <w:sz w:val="24"/>
                <w:lang w:eastAsia="en-US"/>
              </w:rPr>
              <w:t>{{item.m</w:t>
            </w:r>
            <w:r>
              <w:rPr>
                <w:rFonts w:asciiTheme="minorHAnsi" w:eastAsia="Calibri" w:hAnsiTheme="minorHAnsi" w:cstheme="minorHAnsi"/>
                <w:sz w:val="24"/>
                <w:lang w:eastAsia="en-US"/>
              </w:rPr>
              <w:t>3</w:t>
            </w:r>
            <w:r w:rsidRPr="005956DD">
              <w:rPr>
                <w:rFonts w:asciiTheme="minorHAnsi" w:eastAsia="Calibri" w:hAnsiTheme="minorHAnsi" w:cstheme="minorHAnsi"/>
                <w:sz w:val="24"/>
                <w:lang w:eastAsia="en-US"/>
              </w:rPr>
              <w:t>}}</w:t>
            </w: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D1358" w14:textId="77777777" w:rsidR="00E4076C" w:rsidRPr="00E4076C" w:rsidRDefault="005956DD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  <w:r w:rsidRPr="005956DD">
              <w:rPr>
                <w:rFonts w:asciiTheme="minorHAnsi" w:eastAsia="Calibri" w:hAnsiTheme="minorHAnsi" w:cstheme="minorHAnsi"/>
                <w:sz w:val="24"/>
                <w:lang w:eastAsia="en-US"/>
              </w:rPr>
              <w:t>{{item.m</w:t>
            </w:r>
            <w:r>
              <w:rPr>
                <w:rFonts w:asciiTheme="minorHAnsi" w:eastAsia="Calibri" w:hAnsiTheme="minorHAnsi" w:cstheme="minorHAnsi"/>
                <w:sz w:val="24"/>
                <w:lang w:eastAsia="en-US"/>
              </w:rPr>
              <w:t>4</w:t>
            </w:r>
            <w:r w:rsidRPr="005956DD">
              <w:rPr>
                <w:rFonts w:asciiTheme="minorHAnsi" w:eastAsia="Calibri" w:hAnsiTheme="minorHAnsi" w:cstheme="minorHAnsi"/>
                <w:sz w:val="24"/>
                <w:lang w:eastAsia="en-US"/>
              </w:rPr>
              <w:t>}}</w:t>
            </w: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BBAA4" w14:textId="77777777" w:rsidR="00E4076C" w:rsidRPr="00E4076C" w:rsidRDefault="005956DD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  <w:r w:rsidRPr="005956DD">
              <w:rPr>
                <w:rFonts w:asciiTheme="minorHAnsi" w:eastAsia="Calibri" w:hAnsiTheme="minorHAnsi" w:cstheme="minorHAnsi"/>
                <w:sz w:val="24"/>
                <w:lang w:eastAsia="en-US"/>
              </w:rPr>
              <w:t>{{item.m</w:t>
            </w:r>
            <w:r>
              <w:rPr>
                <w:rFonts w:asciiTheme="minorHAnsi" w:eastAsia="Calibri" w:hAnsiTheme="minorHAnsi" w:cstheme="minorHAnsi"/>
                <w:sz w:val="24"/>
                <w:lang w:eastAsia="en-US"/>
              </w:rPr>
              <w:t>5</w:t>
            </w:r>
            <w:r w:rsidRPr="005956DD">
              <w:rPr>
                <w:rFonts w:asciiTheme="minorHAnsi" w:eastAsia="Calibri" w:hAnsiTheme="minorHAnsi" w:cstheme="minorHAnsi"/>
                <w:sz w:val="24"/>
                <w:lang w:eastAsia="en-US"/>
              </w:rPr>
              <w:t>}}</w:t>
            </w:r>
          </w:p>
        </w:tc>
        <w:tc>
          <w:tcPr>
            <w:tcW w:w="2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3DB5E" w14:textId="77777777" w:rsidR="00E4076C" w:rsidRPr="00E4076C" w:rsidRDefault="005956DD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  <w:r w:rsidRPr="005956DD">
              <w:rPr>
                <w:rFonts w:asciiTheme="minorHAnsi" w:eastAsia="Calibri" w:hAnsiTheme="minorHAnsi" w:cstheme="minorHAnsi"/>
                <w:sz w:val="24"/>
                <w:lang w:eastAsia="en-US"/>
              </w:rPr>
              <w:t>{{item.m</w:t>
            </w:r>
            <w:r>
              <w:rPr>
                <w:rFonts w:asciiTheme="minorHAnsi" w:eastAsia="Calibri" w:hAnsiTheme="minorHAnsi" w:cstheme="minorHAnsi"/>
                <w:sz w:val="24"/>
                <w:lang w:eastAsia="en-US"/>
              </w:rPr>
              <w:t>6</w:t>
            </w:r>
            <w:r w:rsidRPr="005956DD">
              <w:rPr>
                <w:rFonts w:asciiTheme="minorHAnsi" w:eastAsia="Calibri" w:hAnsiTheme="minorHAnsi" w:cstheme="minorHAnsi"/>
                <w:sz w:val="24"/>
                <w:lang w:eastAsia="en-US"/>
              </w:rPr>
              <w:t>}}</w:t>
            </w:r>
          </w:p>
        </w:tc>
        <w:tc>
          <w:tcPr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37FC4" w14:textId="77777777" w:rsidR="00E4076C" w:rsidRPr="00E4076C" w:rsidRDefault="005956DD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  <w:r w:rsidRPr="005956DD">
              <w:rPr>
                <w:rFonts w:asciiTheme="minorHAnsi" w:eastAsia="Calibri" w:hAnsiTheme="minorHAnsi" w:cstheme="minorHAnsi"/>
                <w:sz w:val="24"/>
                <w:lang w:eastAsia="en-US"/>
              </w:rPr>
              <w:t>{{item.m</w:t>
            </w:r>
            <w:r w:rsidR="00FC4A7F">
              <w:rPr>
                <w:rFonts w:asciiTheme="minorHAnsi" w:eastAsia="Calibri" w:hAnsiTheme="minorHAnsi" w:cstheme="minorHAnsi"/>
                <w:sz w:val="24"/>
                <w:lang w:eastAsia="en-US"/>
              </w:rPr>
              <w:t>7</w:t>
            </w:r>
            <w:r w:rsidRPr="005956DD">
              <w:rPr>
                <w:rFonts w:asciiTheme="minorHAnsi" w:eastAsia="Calibri" w:hAnsiTheme="minorHAnsi" w:cstheme="minorHAnsi"/>
                <w:sz w:val="24"/>
                <w:lang w:eastAsia="en-US"/>
              </w:rPr>
              <w:t>}}</w:t>
            </w: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9543F" w14:textId="77777777" w:rsidR="00E4076C" w:rsidRPr="00E4076C" w:rsidRDefault="005956DD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  <w:r w:rsidRPr="005956DD">
              <w:rPr>
                <w:rFonts w:asciiTheme="minorHAnsi" w:eastAsia="Calibri" w:hAnsiTheme="minorHAnsi" w:cstheme="minorHAnsi"/>
                <w:sz w:val="24"/>
                <w:lang w:eastAsia="en-US"/>
              </w:rPr>
              <w:t>{{item.m</w:t>
            </w:r>
            <w:r w:rsidR="00FC4A7F">
              <w:rPr>
                <w:rFonts w:asciiTheme="minorHAnsi" w:eastAsia="Calibri" w:hAnsiTheme="minorHAnsi" w:cstheme="minorHAnsi"/>
                <w:sz w:val="24"/>
                <w:lang w:eastAsia="en-US"/>
              </w:rPr>
              <w:t>8</w:t>
            </w:r>
            <w:r w:rsidRPr="005956DD">
              <w:rPr>
                <w:rFonts w:asciiTheme="minorHAnsi" w:eastAsia="Calibri" w:hAnsiTheme="minorHAnsi" w:cstheme="minorHAnsi"/>
                <w:sz w:val="24"/>
                <w:lang w:eastAsia="en-US"/>
              </w:rPr>
              <w:t>}}</w:t>
            </w: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1F11E" w14:textId="77777777" w:rsidR="00E4076C" w:rsidRPr="00E4076C" w:rsidRDefault="005956DD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  <w:r w:rsidRPr="005956DD">
              <w:rPr>
                <w:rFonts w:asciiTheme="minorHAnsi" w:eastAsia="Calibri" w:hAnsiTheme="minorHAnsi" w:cstheme="minorHAnsi"/>
                <w:sz w:val="24"/>
                <w:lang w:eastAsia="en-US"/>
              </w:rPr>
              <w:t>{{item.m</w:t>
            </w:r>
            <w:r w:rsidR="00FC4A7F">
              <w:rPr>
                <w:rFonts w:asciiTheme="minorHAnsi" w:eastAsia="Calibri" w:hAnsiTheme="minorHAnsi" w:cstheme="minorHAnsi"/>
                <w:sz w:val="24"/>
                <w:lang w:eastAsia="en-US"/>
              </w:rPr>
              <w:t>9</w:t>
            </w:r>
            <w:r w:rsidRPr="005956DD">
              <w:rPr>
                <w:rFonts w:asciiTheme="minorHAnsi" w:eastAsia="Calibri" w:hAnsiTheme="minorHAnsi" w:cstheme="minorHAnsi"/>
                <w:sz w:val="24"/>
                <w:lang w:eastAsia="en-US"/>
              </w:rPr>
              <w:t>}}</w:t>
            </w: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BEC09" w14:textId="77777777" w:rsidR="00E4076C" w:rsidRPr="00E4076C" w:rsidRDefault="005956DD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  <w:r w:rsidRPr="005956DD">
              <w:rPr>
                <w:rFonts w:asciiTheme="minorHAnsi" w:eastAsia="Calibri" w:hAnsiTheme="minorHAnsi" w:cstheme="minorHAnsi"/>
                <w:sz w:val="24"/>
                <w:lang w:eastAsia="en-US"/>
              </w:rPr>
              <w:t>{{item.m</w:t>
            </w:r>
            <w:r w:rsidR="00FC4A7F">
              <w:rPr>
                <w:rFonts w:asciiTheme="minorHAnsi" w:eastAsia="Calibri" w:hAnsiTheme="minorHAnsi" w:cstheme="minorHAnsi"/>
                <w:sz w:val="24"/>
                <w:lang w:eastAsia="en-US"/>
              </w:rPr>
              <w:t>10</w:t>
            </w:r>
            <w:r w:rsidRPr="005956DD">
              <w:rPr>
                <w:rFonts w:asciiTheme="minorHAnsi" w:eastAsia="Calibri" w:hAnsiTheme="minorHAnsi" w:cstheme="minorHAnsi"/>
                <w:sz w:val="24"/>
                <w:lang w:eastAsia="en-US"/>
              </w:rPr>
              <w:t>}}</w:t>
            </w: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ACA79" w14:textId="77777777" w:rsidR="00E4076C" w:rsidRPr="00E4076C" w:rsidRDefault="005956DD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  <w:r w:rsidRPr="005956DD">
              <w:rPr>
                <w:rFonts w:asciiTheme="minorHAnsi" w:eastAsia="Calibri" w:hAnsiTheme="minorHAnsi" w:cstheme="minorHAnsi"/>
                <w:sz w:val="24"/>
                <w:lang w:eastAsia="en-US"/>
              </w:rPr>
              <w:t>{{item.m</w:t>
            </w:r>
            <w:r w:rsidR="00FC4A7F">
              <w:rPr>
                <w:rFonts w:asciiTheme="minorHAnsi" w:eastAsia="Calibri" w:hAnsiTheme="minorHAnsi" w:cstheme="minorHAnsi"/>
                <w:sz w:val="24"/>
                <w:lang w:eastAsia="en-US"/>
              </w:rPr>
              <w:t>11</w:t>
            </w:r>
            <w:r w:rsidRPr="005956DD">
              <w:rPr>
                <w:rFonts w:asciiTheme="minorHAnsi" w:eastAsia="Calibri" w:hAnsiTheme="minorHAnsi" w:cstheme="minorHAnsi"/>
                <w:sz w:val="24"/>
                <w:lang w:eastAsia="en-US"/>
              </w:rPr>
              <w:t>}}</w:t>
            </w: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63616" w14:textId="77777777" w:rsidR="00E4076C" w:rsidRPr="00E4076C" w:rsidRDefault="005956DD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  <w:r w:rsidRPr="005956DD">
              <w:rPr>
                <w:rFonts w:asciiTheme="minorHAnsi" w:eastAsia="Calibri" w:hAnsiTheme="minorHAnsi" w:cstheme="minorHAnsi"/>
                <w:sz w:val="24"/>
                <w:lang w:eastAsia="en-US"/>
              </w:rPr>
              <w:t>{{item.m</w:t>
            </w:r>
            <w:r w:rsidR="00FC4A7F">
              <w:rPr>
                <w:rFonts w:asciiTheme="minorHAnsi" w:eastAsia="Calibri" w:hAnsiTheme="minorHAnsi" w:cstheme="minorHAnsi"/>
                <w:sz w:val="24"/>
                <w:lang w:eastAsia="en-US"/>
              </w:rPr>
              <w:t>1</w:t>
            </w:r>
            <w:r w:rsidRPr="005956DD">
              <w:rPr>
                <w:rFonts w:asciiTheme="minorHAnsi" w:eastAsia="Calibri" w:hAnsiTheme="minorHAnsi" w:cstheme="minorHAnsi"/>
                <w:sz w:val="24"/>
                <w:lang w:eastAsia="en-US"/>
              </w:rPr>
              <w:t>2}}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5B154" w14:textId="77777777" w:rsidR="00E4076C" w:rsidRPr="00E4076C" w:rsidRDefault="00FC4A7F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  <w:r w:rsidRPr="00FC4A7F">
              <w:rPr>
                <w:rFonts w:asciiTheme="minorHAnsi" w:eastAsia="Calibri" w:hAnsiTheme="minorHAnsi" w:cstheme="minorHAnsi"/>
                <w:sz w:val="24"/>
                <w:lang w:eastAsia="en-US"/>
              </w:rPr>
              <w:t>{{item.location}}</w:t>
            </w:r>
          </w:p>
        </w:tc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093FE" w14:textId="77777777" w:rsidR="00E4076C" w:rsidRPr="00E4076C" w:rsidRDefault="00FC4A7F" w:rsidP="00E4076C">
            <w:pPr>
              <w:suppressAutoHyphens w:val="0"/>
              <w:spacing w:before="0" w:after="0" w:line="360" w:lineRule="auto"/>
              <w:jc w:val="center"/>
              <w:rPr>
                <w:rFonts w:asciiTheme="minorHAnsi" w:eastAsia="Calibri" w:hAnsiTheme="minorHAnsi" w:cstheme="minorHAnsi"/>
                <w:sz w:val="24"/>
                <w:lang w:eastAsia="en-US"/>
              </w:rPr>
            </w:pPr>
            <w:r w:rsidRPr="00FC4A7F">
              <w:rPr>
                <w:rFonts w:asciiTheme="minorHAnsi" w:eastAsia="Calibri" w:hAnsiTheme="minorHAnsi" w:cstheme="minorHAnsi"/>
                <w:sz w:val="24"/>
                <w:lang w:eastAsia="en-US"/>
              </w:rPr>
              <w:t>{{item.note}}</w:t>
            </w:r>
          </w:p>
        </w:tc>
      </w:tr>
      <w:tr w:rsidR="00FC4A7F" w:rsidRPr="00E4076C" w14:paraId="5F868282" w14:textId="77777777" w:rsidTr="00FC4A7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50" w:type="pct"/>
            <w:gridSpan w:val="10"/>
            <w:vAlign w:val="bottom"/>
            <w:hideMark/>
          </w:tcPr>
          <w:p w14:paraId="380614D4" w14:textId="77777777" w:rsidR="000B0EF5" w:rsidRDefault="000B0EF5" w:rsidP="002E62CC">
            <w:pPr>
              <w:suppressAutoHyphens w:val="0"/>
              <w:spacing w:before="0" w:after="200" w:line="276" w:lineRule="auto"/>
              <w:ind w:left="1767"/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</w:pPr>
          </w:p>
          <w:p w14:paraId="5C59D631" w14:textId="77777777" w:rsidR="00E4076C" w:rsidRDefault="00E4076C" w:rsidP="002E62CC">
            <w:pPr>
              <w:suppressAutoHyphens w:val="0"/>
              <w:spacing w:before="0" w:after="200" w:line="276" w:lineRule="auto"/>
              <w:ind w:left="1767"/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</w:pPr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>Người phê duyệt</w:t>
            </w:r>
          </w:p>
          <w:p w14:paraId="7D7AF315" w14:textId="77777777" w:rsidR="005956DD" w:rsidRPr="00E4076C" w:rsidRDefault="005956DD" w:rsidP="002E62CC">
            <w:pPr>
              <w:suppressAutoHyphens w:val="0"/>
              <w:spacing w:before="0" w:after="200" w:line="276" w:lineRule="auto"/>
              <w:ind w:left="1767"/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</w:pPr>
            <w:r w:rsidRPr="005956DD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>{{approverName}}</w:t>
            </w:r>
          </w:p>
        </w:tc>
        <w:tc>
          <w:tcPr>
            <w:tcW w:w="2150" w:type="pct"/>
            <w:gridSpan w:val="9"/>
            <w:vAlign w:val="bottom"/>
            <w:hideMark/>
          </w:tcPr>
          <w:p w14:paraId="70CC724C" w14:textId="77777777" w:rsidR="00E4076C" w:rsidRPr="00E4076C" w:rsidRDefault="00E4076C" w:rsidP="00E4076C">
            <w:pPr>
              <w:suppressAutoHyphens w:val="0"/>
              <w:spacing w:before="240" w:after="200" w:line="276" w:lineRule="auto"/>
              <w:jc w:val="center"/>
              <w:rPr>
                <w:rFonts w:asciiTheme="minorHAnsi" w:eastAsia="Calibri" w:hAnsiTheme="minorHAnsi" w:cstheme="minorHAnsi"/>
                <w:b/>
                <w:i/>
                <w:sz w:val="24"/>
                <w:lang w:eastAsia="en-US"/>
              </w:rPr>
            </w:pPr>
            <w:r w:rsidRPr="00E4076C">
              <w:rPr>
                <w:rFonts w:asciiTheme="minorHAnsi" w:eastAsia="Calibri" w:hAnsiTheme="minorHAnsi" w:cstheme="minorHAnsi"/>
                <w:i/>
                <w:sz w:val="24"/>
                <w:lang w:val="es-MX" w:eastAsia="en-US"/>
              </w:rPr>
              <w:t xml:space="preserve">ngày </w:t>
            </w:r>
            <w:r w:rsidR="00936704" w:rsidRPr="00936704">
              <w:rPr>
                <w:rFonts w:asciiTheme="minorHAnsi" w:eastAsia="Calibri" w:hAnsiTheme="minorHAnsi" w:cstheme="minorHAnsi"/>
                <w:i/>
                <w:sz w:val="24"/>
                <w:lang w:eastAsia="en-US"/>
              </w:rPr>
              <w:t>{{day}}</w:t>
            </w:r>
            <w:r w:rsidRPr="00E4076C">
              <w:rPr>
                <w:rFonts w:asciiTheme="minorHAnsi" w:eastAsia="Calibri" w:hAnsiTheme="minorHAnsi" w:cstheme="minorHAnsi"/>
                <w:i/>
                <w:sz w:val="24"/>
                <w:lang w:val="es-MX" w:eastAsia="en-US"/>
              </w:rPr>
              <w:t xml:space="preserve">tháng </w:t>
            </w:r>
            <w:r w:rsidR="00936704" w:rsidRPr="00936704">
              <w:rPr>
                <w:rFonts w:asciiTheme="minorHAnsi" w:eastAsia="Calibri" w:hAnsiTheme="minorHAnsi" w:cstheme="minorHAnsi"/>
                <w:i/>
                <w:sz w:val="24"/>
                <w:lang w:eastAsia="en-US"/>
              </w:rPr>
              <w:t>{{month}}</w:t>
            </w:r>
            <w:r w:rsidRPr="00E4076C">
              <w:rPr>
                <w:rFonts w:asciiTheme="minorHAnsi" w:eastAsia="Calibri" w:hAnsiTheme="minorHAnsi" w:cstheme="minorHAnsi"/>
                <w:i/>
                <w:sz w:val="24"/>
                <w:lang w:val="es-MX" w:eastAsia="en-US"/>
              </w:rPr>
              <w:t xml:space="preserve">năm </w:t>
            </w:r>
            <w:r w:rsidR="00936704" w:rsidRPr="00936704">
              <w:rPr>
                <w:rFonts w:asciiTheme="minorHAnsi" w:eastAsia="Calibri" w:hAnsiTheme="minorHAnsi" w:cstheme="minorHAnsi"/>
                <w:i/>
                <w:sz w:val="24"/>
                <w:lang w:eastAsia="en-US"/>
              </w:rPr>
              <w:t>{{yearNow}}</w:t>
            </w:r>
          </w:p>
          <w:p w14:paraId="6E49CF9C" w14:textId="77777777" w:rsidR="00E4076C" w:rsidRDefault="00E4076C" w:rsidP="00E4076C">
            <w:pPr>
              <w:suppressAutoHyphens w:val="0"/>
              <w:spacing w:before="0" w:after="200" w:line="276" w:lineRule="auto"/>
              <w:jc w:val="center"/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</w:pPr>
            <w:r w:rsidRPr="00E4076C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>Người lập</w:t>
            </w:r>
          </w:p>
          <w:p w14:paraId="20AE7335" w14:textId="77777777" w:rsidR="005956DD" w:rsidRPr="00E4076C" w:rsidRDefault="005956DD" w:rsidP="00E4076C">
            <w:pPr>
              <w:suppressAutoHyphens w:val="0"/>
              <w:spacing w:before="0" w:after="200" w:line="276" w:lineRule="auto"/>
              <w:jc w:val="center"/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</w:pPr>
            <w:r w:rsidRPr="005956DD">
              <w:rPr>
                <w:rFonts w:asciiTheme="minorHAnsi" w:eastAsia="Calibri" w:hAnsiTheme="minorHAnsi" w:cstheme="minorHAnsi"/>
                <w:b/>
                <w:sz w:val="24"/>
                <w:lang w:eastAsia="en-US"/>
              </w:rPr>
              <w:t>{{preparerName}}</w:t>
            </w:r>
          </w:p>
        </w:tc>
      </w:tr>
    </w:tbl>
    <w:p w14:paraId="46498F4A" w14:textId="77777777" w:rsidR="006471E2" w:rsidRDefault="006471E2" w:rsidP="00044619">
      <w:pPr>
        <w:pStyle w:val="Header"/>
        <w:spacing w:before="60" w:after="60" w:line="276" w:lineRule="auto"/>
        <w:jc w:val="center"/>
        <w:rPr>
          <w:rFonts w:asciiTheme="majorHAnsi" w:hAnsiTheme="majorHAnsi" w:cstheme="majorHAnsi"/>
          <w:b/>
          <w:sz w:val="24"/>
        </w:rPr>
      </w:pPr>
    </w:p>
    <w:p w14:paraId="0F0AF077" w14:textId="77777777" w:rsidR="000B0EF5" w:rsidRDefault="000B0EF5" w:rsidP="00044619">
      <w:pPr>
        <w:pStyle w:val="Header"/>
        <w:spacing w:before="60" w:after="60" w:line="276" w:lineRule="auto"/>
        <w:jc w:val="center"/>
        <w:rPr>
          <w:rFonts w:asciiTheme="majorHAnsi" w:hAnsiTheme="majorHAnsi" w:cstheme="majorHAnsi"/>
          <w:b/>
          <w:sz w:val="24"/>
        </w:rPr>
      </w:pPr>
    </w:p>
    <w:p w14:paraId="31B7ABE5" w14:textId="77777777" w:rsidR="000B0EF5" w:rsidRDefault="000B0EF5" w:rsidP="00044619">
      <w:pPr>
        <w:pStyle w:val="Header"/>
        <w:spacing w:before="60" w:after="60" w:line="276" w:lineRule="auto"/>
        <w:jc w:val="center"/>
        <w:rPr>
          <w:rFonts w:asciiTheme="majorHAnsi" w:hAnsiTheme="majorHAnsi" w:cstheme="majorHAnsi"/>
          <w:b/>
          <w:sz w:val="24"/>
        </w:rPr>
      </w:pPr>
    </w:p>
    <w:p w14:paraId="6E4A3F8A" w14:textId="77777777" w:rsidR="00EC3CC8" w:rsidRDefault="00EC3CC8" w:rsidP="00044619">
      <w:pPr>
        <w:pStyle w:val="Header"/>
        <w:spacing w:before="60" w:after="60" w:line="276" w:lineRule="auto"/>
        <w:jc w:val="center"/>
        <w:rPr>
          <w:rFonts w:asciiTheme="majorHAnsi" w:hAnsiTheme="majorHAnsi" w:cstheme="majorHAnsi"/>
          <w:b/>
          <w:sz w:val="24"/>
        </w:rPr>
      </w:pPr>
    </w:p>
    <w:p w14:paraId="317478AF" w14:textId="77777777" w:rsidR="00EC3CC8" w:rsidRDefault="00EC3CC8" w:rsidP="00044619">
      <w:pPr>
        <w:pStyle w:val="Header"/>
        <w:spacing w:before="60" w:after="60" w:line="276" w:lineRule="auto"/>
        <w:jc w:val="center"/>
        <w:rPr>
          <w:rFonts w:asciiTheme="majorHAnsi" w:hAnsiTheme="majorHAnsi" w:cstheme="majorHAnsi"/>
          <w:b/>
          <w:sz w:val="24"/>
        </w:rPr>
      </w:pPr>
    </w:p>
    <w:p w14:paraId="5C46AC9C" w14:textId="77777777" w:rsidR="00EC3CC8" w:rsidRDefault="00EC3CC8" w:rsidP="00044619">
      <w:pPr>
        <w:pStyle w:val="Header"/>
        <w:spacing w:before="60" w:after="60" w:line="276" w:lineRule="auto"/>
        <w:jc w:val="center"/>
        <w:rPr>
          <w:rFonts w:asciiTheme="majorHAnsi" w:hAnsiTheme="majorHAnsi" w:cstheme="majorHAnsi"/>
          <w:b/>
          <w:sz w:val="24"/>
        </w:rPr>
      </w:pPr>
    </w:p>
    <w:p w14:paraId="1E58D11D" w14:textId="77777777" w:rsidR="00EC3CC8" w:rsidRDefault="00EC3CC8" w:rsidP="00044619">
      <w:pPr>
        <w:pStyle w:val="Header"/>
        <w:spacing w:before="60" w:after="60" w:line="276" w:lineRule="auto"/>
        <w:jc w:val="center"/>
        <w:rPr>
          <w:rFonts w:asciiTheme="majorHAnsi" w:hAnsiTheme="majorHAnsi" w:cstheme="majorHAnsi"/>
          <w:b/>
          <w:sz w:val="24"/>
        </w:rPr>
      </w:pPr>
    </w:p>
    <w:p w14:paraId="505B035A" w14:textId="77777777" w:rsidR="00EC3CC8" w:rsidRDefault="00EC3CC8" w:rsidP="00044619">
      <w:pPr>
        <w:pStyle w:val="Header"/>
        <w:spacing w:before="60" w:after="60" w:line="276" w:lineRule="auto"/>
        <w:jc w:val="center"/>
        <w:rPr>
          <w:rFonts w:asciiTheme="majorHAnsi" w:hAnsiTheme="majorHAnsi" w:cstheme="majorHAnsi"/>
          <w:b/>
          <w:sz w:val="24"/>
        </w:rPr>
      </w:pPr>
    </w:p>
    <w:p w14:paraId="4E9C67EA" w14:textId="77777777" w:rsidR="000B0EF5" w:rsidRDefault="000B0EF5" w:rsidP="00044619">
      <w:pPr>
        <w:pStyle w:val="Header"/>
        <w:spacing w:before="60" w:after="60" w:line="276" w:lineRule="auto"/>
        <w:jc w:val="center"/>
        <w:rPr>
          <w:rFonts w:asciiTheme="majorHAnsi" w:hAnsiTheme="majorHAnsi" w:cstheme="majorHAnsi"/>
          <w:b/>
          <w:sz w:val="24"/>
        </w:rPr>
      </w:pPr>
    </w:p>
    <w:p w14:paraId="614B5C24" w14:textId="77777777" w:rsidR="000B0EF5" w:rsidRDefault="000B0EF5" w:rsidP="00044619">
      <w:pPr>
        <w:pStyle w:val="Header"/>
        <w:spacing w:before="60" w:after="60" w:line="276" w:lineRule="auto"/>
        <w:jc w:val="center"/>
        <w:rPr>
          <w:rFonts w:asciiTheme="majorHAnsi" w:hAnsiTheme="majorHAnsi" w:cstheme="majorHAnsi"/>
          <w:b/>
          <w:sz w:val="24"/>
        </w:rPr>
      </w:pPr>
    </w:p>
    <w:p w14:paraId="231AACA5" w14:textId="77777777" w:rsidR="00D40C55" w:rsidRPr="00044619" w:rsidRDefault="00D40C55" w:rsidP="00044619">
      <w:pPr>
        <w:pStyle w:val="Header"/>
        <w:spacing w:before="60" w:after="60" w:line="276" w:lineRule="auto"/>
        <w:jc w:val="center"/>
        <w:rPr>
          <w:rFonts w:asciiTheme="majorHAnsi" w:hAnsiTheme="majorHAnsi" w:cstheme="majorHAnsi"/>
          <w:b/>
          <w:sz w:val="24"/>
        </w:rPr>
      </w:pPr>
      <w:r w:rsidRPr="00044619">
        <w:rPr>
          <w:rFonts w:asciiTheme="majorHAnsi" w:hAnsiTheme="majorHAnsi" w:cstheme="majorHAnsi"/>
          <w:b/>
          <w:sz w:val="24"/>
        </w:rPr>
        <w:lastRenderedPageBreak/>
        <w:t>LỊCH SỬ SỬA ĐỔI</w:t>
      </w:r>
    </w:p>
    <w:tbl>
      <w:tblPr>
        <w:tblW w:w="154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08"/>
        <w:gridCol w:w="1717"/>
        <w:gridCol w:w="1861"/>
        <w:gridCol w:w="2290"/>
        <w:gridCol w:w="2432"/>
        <w:gridCol w:w="3619"/>
      </w:tblGrid>
      <w:tr w:rsidR="006471E2" w:rsidRPr="003F51BA" w14:paraId="6340ECD2" w14:textId="77777777" w:rsidTr="00F709A6">
        <w:trPr>
          <w:trHeight w:val="275"/>
          <w:jc w:val="center"/>
        </w:trPr>
        <w:tc>
          <w:tcPr>
            <w:tcW w:w="3508" w:type="dxa"/>
            <w:vMerge w:val="restart"/>
            <w:vAlign w:val="center"/>
          </w:tcPr>
          <w:p w14:paraId="515DE811" w14:textId="77777777" w:rsidR="006471E2" w:rsidRPr="008A27FA" w:rsidRDefault="006471E2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8A27FA">
              <w:rPr>
                <w:rFonts w:asciiTheme="minorHAnsi" w:hAnsiTheme="minorHAnsi" w:cstheme="minorHAnsi"/>
                <w:b/>
                <w:bCs/>
                <w:sz w:val="24"/>
              </w:rPr>
              <w:t>Ngày</w:t>
            </w:r>
          </w:p>
        </w:tc>
        <w:tc>
          <w:tcPr>
            <w:tcW w:w="1717" w:type="dxa"/>
            <w:vMerge w:val="restart"/>
            <w:vAlign w:val="center"/>
          </w:tcPr>
          <w:p w14:paraId="1A9CC1E0" w14:textId="77777777" w:rsidR="006471E2" w:rsidRPr="008A27FA" w:rsidRDefault="006471E2" w:rsidP="00597696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8A27FA">
              <w:rPr>
                <w:rFonts w:asciiTheme="minorHAnsi" w:hAnsiTheme="minorHAnsi" w:cstheme="minorHAnsi"/>
                <w:b/>
                <w:bCs/>
                <w:sz w:val="24"/>
              </w:rPr>
              <w:t>Lần sửa đổi</w:t>
            </w:r>
          </w:p>
        </w:tc>
        <w:tc>
          <w:tcPr>
            <w:tcW w:w="4151" w:type="dxa"/>
            <w:gridSpan w:val="2"/>
            <w:vAlign w:val="center"/>
          </w:tcPr>
          <w:p w14:paraId="0AC65EDB" w14:textId="77777777" w:rsidR="006471E2" w:rsidRPr="008A27FA" w:rsidRDefault="006471E2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8A27FA">
              <w:rPr>
                <w:rFonts w:asciiTheme="minorHAnsi" w:hAnsiTheme="minorHAnsi" w:cstheme="minorHAnsi"/>
                <w:b/>
                <w:bCs/>
                <w:sz w:val="24"/>
              </w:rPr>
              <w:t>Nội dung sửa đổi</w:t>
            </w:r>
          </w:p>
        </w:tc>
        <w:tc>
          <w:tcPr>
            <w:tcW w:w="2432" w:type="dxa"/>
            <w:vMerge w:val="restart"/>
            <w:vAlign w:val="center"/>
          </w:tcPr>
          <w:p w14:paraId="7731BF0A" w14:textId="77777777" w:rsidR="006471E2" w:rsidRPr="008A27FA" w:rsidRDefault="006471E2" w:rsidP="00597696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8A27FA">
              <w:rPr>
                <w:rFonts w:asciiTheme="minorHAnsi" w:hAnsiTheme="minorHAnsi" w:cstheme="minorHAnsi"/>
                <w:b/>
                <w:bCs/>
                <w:sz w:val="24"/>
              </w:rPr>
              <w:t>Người sửa đổi</w:t>
            </w:r>
          </w:p>
        </w:tc>
        <w:tc>
          <w:tcPr>
            <w:tcW w:w="3619" w:type="dxa"/>
            <w:vMerge w:val="restart"/>
            <w:vAlign w:val="center"/>
          </w:tcPr>
          <w:p w14:paraId="4A7AC769" w14:textId="77777777" w:rsidR="006471E2" w:rsidRPr="008A27FA" w:rsidRDefault="006471E2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8A27FA">
              <w:rPr>
                <w:rFonts w:asciiTheme="minorHAnsi" w:hAnsiTheme="minorHAnsi" w:cstheme="minorHAnsi"/>
                <w:b/>
                <w:bCs/>
                <w:sz w:val="24"/>
              </w:rPr>
              <w:t>Lý do sửa đổi</w:t>
            </w:r>
          </w:p>
        </w:tc>
      </w:tr>
      <w:tr w:rsidR="006471E2" w:rsidRPr="003F51BA" w14:paraId="19726934" w14:textId="77777777" w:rsidTr="00F709A6">
        <w:trPr>
          <w:trHeight w:val="319"/>
          <w:jc w:val="center"/>
        </w:trPr>
        <w:tc>
          <w:tcPr>
            <w:tcW w:w="3508" w:type="dxa"/>
            <w:vMerge/>
            <w:vAlign w:val="center"/>
          </w:tcPr>
          <w:p w14:paraId="4CCA20C9" w14:textId="77777777" w:rsidR="006471E2" w:rsidRPr="003F51BA" w:rsidRDefault="006471E2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717" w:type="dxa"/>
            <w:vMerge/>
            <w:vAlign w:val="center"/>
          </w:tcPr>
          <w:p w14:paraId="01589976" w14:textId="77777777" w:rsidR="006471E2" w:rsidRPr="003F51BA" w:rsidRDefault="006471E2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1861" w:type="dxa"/>
            <w:vAlign w:val="center"/>
          </w:tcPr>
          <w:p w14:paraId="3F04008F" w14:textId="77777777" w:rsidR="006471E2" w:rsidRPr="008A27FA" w:rsidRDefault="006471E2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8A27FA">
              <w:rPr>
                <w:rFonts w:asciiTheme="minorHAnsi" w:hAnsiTheme="minorHAnsi" w:cstheme="minorHAnsi"/>
                <w:b/>
                <w:bCs/>
                <w:sz w:val="24"/>
              </w:rPr>
              <w:t>Vị trí</w:t>
            </w:r>
          </w:p>
        </w:tc>
        <w:tc>
          <w:tcPr>
            <w:tcW w:w="2290" w:type="dxa"/>
            <w:vAlign w:val="center"/>
          </w:tcPr>
          <w:p w14:paraId="17964CBD" w14:textId="77777777" w:rsidR="006471E2" w:rsidRPr="008A27FA" w:rsidRDefault="006471E2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8A27FA">
              <w:rPr>
                <w:rFonts w:asciiTheme="minorHAnsi" w:hAnsiTheme="minorHAnsi" w:cstheme="minorHAnsi"/>
                <w:b/>
                <w:bCs/>
                <w:sz w:val="24"/>
              </w:rPr>
              <w:t>Mô tả</w:t>
            </w:r>
          </w:p>
        </w:tc>
        <w:tc>
          <w:tcPr>
            <w:tcW w:w="2432" w:type="dxa"/>
            <w:vMerge/>
            <w:vAlign w:val="center"/>
          </w:tcPr>
          <w:p w14:paraId="7C0AA4FB" w14:textId="77777777" w:rsidR="006471E2" w:rsidRPr="003F51BA" w:rsidRDefault="006471E2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3619" w:type="dxa"/>
            <w:vMerge/>
            <w:vAlign w:val="center"/>
          </w:tcPr>
          <w:p w14:paraId="3F682579" w14:textId="77777777" w:rsidR="006471E2" w:rsidRPr="003F51BA" w:rsidRDefault="006471E2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</w:tr>
      <w:tr w:rsidR="006471E2" w:rsidRPr="003F51BA" w14:paraId="3EF5A1D5" w14:textId="77777777" w:rsidTr="00F709A6">
        <w:trPr>
          <w:trHeight w:val="475"/>
          <w:jc w:val="center"/>
        </w:trPr>
        <w:tc>
          <w:tcPr>
            <w:tcW w:w="3508" w:type="dxa"/>
            <w:vAlign w:val="center"/>
          </w:tcPr>
          <w:p w14:paraId="553AA5FD" w14:textId="77777777" w:rsidR="006471E2" w:rsidRPr="003F51BA" w:rsidRDefault="002735D1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01/</w:t>
            </w:r>
            <w:r w:rsidR="006179FA">
              <w:rPr>
                <w:rFonts w:asciiTheme="minorHAnsi" w:hAnsiTheme="minorHAnsi" w:cstheme="minorHAnsi"/>
                <w:sz w:val="24"/>
              </w:rPr>
              <w:t>12</w:t>
            </w:r>
            <w:r>
              <w:rPr>
                <w:rFonts w:asciiTheme="minorHAnsi" w:hAnsiTheme="minorHAnsi" w:cstheme="minorHAnsi"/>
                <w:sz w:val="24"/>
              </w:rPr>
              <w:t>/2025</w:t>
            </w:r>
          </w:p>
        </w:tc>
        <w:tc>
          <w:tcPr>
            <w:tcW w:w="1717" w:type="dxa"/>
            <w:vAlign w:val="center"/>
          </w:tcPr>
          <w:p w14:paraId="45FEBA4B" w14:textId="77777777" w:rsidR="006471E2" w:rsidRPr="003F51BA" w:rsidRDefault="002735D1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01</w:t>
            </w:r>
          </w:p>
        </w:tc>
        <w:tc>
          <w:tcPr>
            <w:tcW w:w="1861" w:type="dxa"/>
            <w:vAlign w:val="center"/>
          </w:tcPr>
          <w:p w14:paraId="583DB1DA" w14:textId="77777777" w:rsidR="006471E2" w:rsidRPr="003F51BA" w:rsidRDefault="006471E2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2290" w:type="dxa"/>
            <w:vAlign w:val="center"/>
          </w:tcPr>
          <w:p w14:paraId="51DCD388" w14:textId="77777777" w:rsidR="006471E2" w:rsidRPr="003F51BA" w:rsidRDefault="002735D1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Ban hành lần đầu</w:t>
            </w:r>
          </w:p>
        </w:tc>
        <w:tc>
          <w:tcPr>
            <w:tcW w:w="2432" w:type="dxa"/>
            <w:vAlign w:val="center"/>
          </w:tcPr>
          <w:p w14:paraId="1FABF25B" w14:textId="77777777" w:rsidR="006471E2" w:rsidRPr="003F51BA" w:rsidRDefault="000F1A8B" w:rsidP="008467C5">
            <w:pPr>
              <w:spacing w:before="60" w:after="60" w:line="276" w:lineRule="auto"/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Võ Thị Bão Bão</w:t>
            </w:r>
          </w:p>
        </w:tc>
        <w:tc>
          <w:tcPr>
            <w:tcW w:w="3619" w:type="dxa"/>
            <w:vAlign w:val="center"/>
          </w:tcPr>
          <w:p w14:paraId="227D60C1" w14:textId="77777777" w:rsidR="006471E2" w:rsidRPr="003F51BA" w:rsidRDefault="006471E2" w:rsidP="008467C5">
            <w:pPr>
              <w:spacing w:before="60" w:after="60" w:line="276" w:lineRule="auto"/>
              <w:jc w:val="center"/>
              <w:rPr>
                <w:rStyle w:val="Hyperlink"/>
                <w:rFonts w:asciiTheme="minorHAnsi" w:hAnsiTheme="minorHAnsi" w:cstheme="minorHAnsi"/>
                <w:noProof/>
                <w:sz w:val="24"/>
              </w:rPr>
            </w:pPr>
          </w:p>
        </w:tc>
      </w:tr>
    </w:tbl>
    <w:p w14:paraId="704E3A6C" w14:textId="77777777" w:rsidR="00C00AA5" w:rsidRPr="00C00AA5" w:rsidRDefault="00C00AA5" w:rsidP="00F709A6">
      <w:pPr>
        <w:tabs>
          <w:tab w:val="left" w:pos="1605"/>
        </w:tabs>
        <w:rPr>
          <w:rFonts w:asciiTheme="majorHAnsi" w:hAnsiTheme="majorHAnsi" w:cstheme="majorHAnsi"/>
          <w:sz w:val="24"/>
        </w:rPr>
      </w:pPr>
    </w:p>
    <w:sectPr w:rsidR="00C00AA5" w:rsidRPr="00C00AA5" w:rsidSect="00F709A6">
      <w:headerReference w:type="default" r:id="rId11"/>
      <w:headerReference w:type="first" r:id="rId12"/>
      <w:footerReference w:type="first" r:id="rId13"/>
      <w:type w:val="continuous"/>
      <w:pgSz w:w="16838" w:h="11906" w:orient="landscape" w:code="9"/>
      <w:pgMar w:top="1418" w:right="567" w:bottom="567" w:left="567" w:header="567" w:footer="28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5C20D7" w14:textId="77777777" w:rsidR="00C77EF5" w:rsidRDefault="00C77EF5">
      <w:r>
        <w:separator/>
      </w:r>
    </w:p>
  </w:endnote>
  <w:endnote w:type="continuationSeparator" w:id="0">
    <w:p w14:paraId="3A84CB32" w14:textId="77777777" w:rsidR="00C77EF5" w:rsidRDefault="00C77E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NI-Helve">
    <w:altName w:val="Calibri"/>
    <w:charset w:val="00"/>
    <w:family w:val="auto"/>
    <w:pitch w:val="variable"/>
    <w:sig w:usb0="00000003" w:usb1="00000000" w:usb2="00000000" w:usb3="00000000" w:csb0="00000001" w:csb1="00000000"/>
  </w:font>
  <w:font w:name="VNI-Garam">
    <w:altName w:val="Calibri"/>
    <w:charset w:val="00"/>
    <w:family w:val="auto"/>
    <w:pitch w:val="variable"/>
    <w:sig w:usb0="00000007" w:usb1="00000000" w:usb2="00000000" w:usb3="00000000" w:csb0="00000013" w:csb1="00000000"/>
  </w:font>
  <w:font w:name="VNI-Times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80"/>
      <w:gridCol w:w="2410"/>
      <w:gridCol w:w="2977"/>
      <w:gridCol w:w="1844"/>
    </w:tblGrid>
    <w:tr w:rsidR="00D91CED" w:rsidRPr="00A945DE" w14:paraId="57A8F4DF" w14:textId="77777777">
      <w:trPr>
        <w:trHeight w:val="137"/>
        <w:jc w:val="center"/>
      </w:trPr>
      <w:tc>
        <w:tcPr>
          <w:tcW w:w="2980" w:type="dxa"/>
          <w:vAlign w:val="center"/>
        </w:tcPr>
        <w:p w14:paraId="361D0C7B" w14:textId="77777777" w:rsidR="00D91CED" w:rsidRPr="00C42604" w:rsidRDefault="00D91CED" w:rsidP="002A7767">
          <w:pPr>
            <w:snapToGrid w:val="0"/>
            <w:spacing w:before="0" w:after="0" w:line="288" w:lineRule="auto"/>
            <w:jc w:val="center"/>
            <w:rPr>
              <w:rFonts w:ascii="Times New Roman" w:hAnsi="Times New Roman"/>
              <w:b/>
              <w:bCs/>
              <w:iCs/>
              <w:szCs w:val="22"/>
            </w:rPr>
          </w:pPr>
          <w:r w:rsidRPr="00C42604">
            <w:rPr>
              <w:rFonts w:ascii="Times New Roman" w:hAnsi="Times New Roman"/>
              <w:b/>
              <w:szCs w:val="22"/>
            </w:rPr>
            <w:t xml:space="preserve">Mã số: </w:t>
          </w:r>
        </w:p>
      </w:tc>
      <w:tc>
        <w:tcPr>
          <w:tcW w:w="2410" w:type="dxa"/>
          <w:vAlign w:val="center"/>
        </w:tcPr>
        <w:p w14:paraId="137493BE" w14:textId="77777777" w:rsidR="00D91CED" w:rsidRPr="00C42604" w:rsidRDefault="00D91CED" w:rsidP="00C5198E">
          <w:pPr>
            <w:pStyle w:val="Footer"/>
            <w:spacing w:before="0" w:after="0"/>
            <w:jc w:val="center"/>
            <w:rPr>
              <w:rFonts w:ascii="Times New Roman" w:hAnsi="Times New Roman"/>
              <w:b/>
              <w:szCs w:val="22"/>
            </w:rPr>
          </w:pPr>
          <w:r>
            <w:rPr>
              <w:rFonts w:ascii="Times New Roman" w:hAnsi="Times New Roman"/>
              <w:b/>
              <w:szCs w:val="22"/>
            </w:rPr>
            <w:t>Lần ban hành: 03</w:t>
          </w:r>
        </w:p>
      </w:tc>
      <w:tc>
        <w:tcPr>
          <w:tcW w:w="2977" w:type="dxa"/>
          <w:vAlign w:val="center"/>
        </w:tcPr>
        <w:p w14:paraId="7A549751" w14:textId="77777777" w:rsidR="00D91CED" w:rsidRPr="00C42604" w:rsidRDefault="00D91CED" w:rsidP="00C5198E">
          <w:pPr>
            <w:pStyle w:val="Footer"/>
            <w:spacing w:before="0" w:after="0"/>
            <w:jc w:val="center"/>
            <w:rPr>
              <w:rFonts w:ascii="Times New Roman" w:hAnsi="Times New Roman"/>
              <w:b/>
              <w:szCs w:val="22"/>
            </w:rPr>
          </w:pPr>
          <w:r w:rsidRPr="00C42604">
            <w:rPr>
              <w:rFonts w:ascii="Times New Roman" w:hAnsi="Times New Roman"/>
              <w:b/>
              <w:szCs w:val="22"/>
            </w:rPr>
            <w:t xml:space="preserve">Ngày hiệu lực: </w:t>
          </w:r>
          <w:r>
            <w:rPr>
              <w:rFonts w:ascii="Times New Roman" w:hAnsi="Times New Roman"/>
              <w:b/>
              <w:szCs w:val="22"/>
            </w:rPr>
            <w:t>09</w:t>
          </w:r>
          <w:r w:rsidRPr="00C42604">
            <w:rPr>
              <w:rFonts w:ascii="Times New Roman" w:hAnsi="Times New Roman"/>
              <w:b/>
              <w:szCs w:val="22"/>
            </w:rPr>
            <w:t>/0</w:t>
          </w:r>
          <w:r>
            <w:rPr>
              <w:rFonts w:ascii="Times New Roman" w:hAnsi="Times New Roman"/>
              <w:b/>
              <w:szCs w:val="22"/>
            </w:rPr>
            <w:t>5</w:t>
          </w:r>
          <w:r w:rsidRPr="00C42604">
            <w:rPr>
              <w:rFonts w:ascii="Times New Roman" w:hAnsi="Times New Roman"/>
              <w:b/>
              <w:szCs w:val="22"/>
            </w:rPr>
            <w:t>/2013</w:t>
          </w:r>
        </w:p>
      </w:tc>
      <w:tc>
        <w:tcPr>
          <w:tcW w:w="1844" w:type="dxa"/>
          <w:vAlign w:val="center"/>
        </w:tcPr>
        <w:p w14:paraId="1A3E0094" w14:textId="77777777" w:rsidR="00D91CED" w:rsidRPr="00C42604" w:rsidRDefault="00D91CED" w:rsidP="00C5198E">
          <w:pPr>
            <w:pStyle w:val="Footer"/>
            <w:spacing w:before="0" w:after="0"/>
            <w:jc w:val="center"/>
            <w:rPr>
              <w:rFonts w:ascii="Times New Roman" w:hAnsi="Times New Roman"/>
              <w:b/>
              <w:szCs w:val="22"/>
            </w:rPr>
          </w:pPr>
          <w:r w:rsidRPr="00C42604">
            <w:rPr>
              <w:rFonts w:ascii="Times New Roman" w:hAnsi="Times New Roman"/>
              <w:b/>
              <w:szCs w:val="22"/>
            </w:rPr>
            <w:t xml:space="preserve">Trang: </w:t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fldChar w:fldCharType="begin"/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instrText xml:space="preserve"> PAGE </w:instrText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fldChar w:fldCharType="separate"/>
          </w:r>
          <w:r>
            <w:rPr>
              <w:rStyle w:val="PageNumber"/>
              <w:rFonts w:ascii="Times New Roman" w:hAnsi="Times New Roman"/>
              <w:b/>
              <w:noProof/>
              <w:szCs w:val="22"/>
            </w:rPr>
            <w:t>1</w:t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fldChar w:fldCharType="end"/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t>/</w:t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fldChar w:fldCharType="begin"/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instrText xml:space="preserve"> NUMPAGES </w:instrText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fldChar w:fldCharType="separate"/>
          </w:r>
          <w:r w:rsidR="001C03FC">
            <w:rPr>
              <w:rStyle w:val="PageNumber"/>
              <w:rFonts w:ascii="Times New Roman" w:hAnsi="Times New Roman"/>
              <w:b/>
              <w:noProof/>
              <w:szCs w:val="22"/>
            </w:rPr>
            <w:t>1</w:t>
          </w:r>
          <w:r w:rsidRPr="00C42604">
            <w:rPr>
              <w:rStyle w:val="PageNumber"/>
              <w:rFonts w:ascii="Times New Roman" w:hAnsi="Times New Roman"/>
              <w:b/>
              <w:szCs w:val="22"/>
            </w:rPr>
            <w:fldChar w:fldCharType="end"/>
          </w:r>
        </w:p>
      </w:tc>
    </w:tr>
  </w:tbl>
  <w:p w14:paraId="07C6F751" w14:textId="77777777" w:rsidR="00D91CED" w:rsidRDefault="00D91CED" w:rsidP="00C42F3F">
    <w:pPr>
      <w:pStyle w:val="Footer"/>
      <w:spacing w:before="0"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38A464" w14:textId="77777777" w:rsidR="00C77EF5" w:rsidRDefault="00C77EF5">
      <w:r>
        <w:separator/>
      </w:r>
    </w:p>
  </w:footnote>
  <w:footnote w:type="continuationSeparator" w:id="0">
    <w:p w14:paraId="743048E9" w14:textId="77777777" w:rsidR="00C77EF5" w:rsidRDefault="00C77E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787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746"/>
      <w:gridCol w:w="8929"/>
      <w:gridCol w:w="3567"/>
    </w:tblGrid>
    <w:tr w:rsidR="006179FA" w:rsidRPr="003C4483" w14:paraId="036886DE" w14:textId="77777777" w:rsidTr="008C309D">
      <w:trPr>
        <w:cantSplit/>
        <w:trHeight w:val="397"/>
        <w:jc w:val="center"/>
      </w:trPr>
      <w:tc>
        <w:tcPr>
          <w:tcW w:w="901" w:type="pct"/>
          <w:vMerge w:val="restart"/>
          <w:vAlign w:val="center"/>
        </w:tcPr>
        <w:p w14:paraId="48DEBF13" w14:textId="77777777" w:rsidR="006179FA" w:rsidRPr="003C4483" w:rsidRDefault="006179FA" w:rsidP="008A27FA">
          <w:pPr>
            <w:widowControl w:val="0"/>
            <w:tabs>
              <w:tab w:val="left" w:pos="2520"/>
            </w:tabs>
            <w:autoSpaceDE w:val="0"/>
            <w:autoSpaceDN w:val="0"/>
            <w:adjustRightInd w:val="0"/>
            <w:spacing w:before="0" w:after="0"/>
            <w:jc w:val="center"/>
            <w:rPr>
              <w:rFonts w:asciiTheme="majorHAnsi" w:hAnsiTheme="majorHAnsi" w:cstheme="majorHAnsi"/>
            </w:rPr>
          </w:pPr>
          <w:r>
            <w:rPr>
              <w:noProof/>
            </w:rPr>
            <w:drawing>
              <wp:inline distT="0" distB="0" distL="0" distR="0" wp14:anchorId="03308F25" wp14:editId="78F03CA1">
                <wp:extent cx="1601054" cy="495300"/>
                <wp:effectExtent l="0" t="0" r="0" b="0"/>
                <wp:docPr id="18582218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04959" cy="4965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9" w:type="pct"/>
          <w:vAlign w:val="center"/>
        </w:tcPr>
        <w:p w14:paraId="24550E3E" w14:textId="77777777" w:rsidR="006179FA" w:rsidRPr="008A27FA" w:rsidRDefault="006179FA" w:rsidP="000F1A8B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60" w:after="0" w:line="276" w:lineRule="auto"/>
            <w:jc w:val="center"/>
            <w:rPr>
              <w:rFonts w:asciiTheme="majorHAnsi" w:hAnsiTheme="majorHAnsi" w:cstheme="majorHAnsi"/>
              <w:b/>
              <w:color w:val="000000"/>
              <w:sz w:val="24"/>
            </w:rPr>
          </w:pPr>
          <w:r w:rsidRPr="008A27FA">
            <w:rPr>
              <w:rFonts w:asciiTheme="majorHAnsi" w:hAnsiTheme="majorHAnsi" w:cstheme="majorHAnsi"/>
              <w:b/>
              <w:color w:val="000000"/>
              <w:sz w:val="24"/>
            </w:rPr>
            <w:t>BỆNH VIỆN ĐA KHOA QUỐC TẾ HOÀN MỸ THỦ ĐỨC</w:t>
          </w:r>
        </w:p>
        <w:p w14:paraId="6E101C9D" w14:textId="77777777" w:rsidR="006179FA" w:rsidRPr="003C4483" w:rsidRDefault="006179FA" w:rsidP="000F1A8B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="0" w:line="276" w:lineRule="auto"/>
            <w:jc w:val="center"/>
            <w:rPr>
              <w:rFonts w:asciiTheme="majorHAnsi" w:hAnsiTheme="majorHAnsi" w:cstheme="majorHAnsi"/>
              <w:bCs/>
              <w:color w:val="000000"/>
            </w:rPr>
          </w:pPr>
          <w:r w:rsidRPr="008A27FA">
            <w:rPr>
              <w:rFonts w:asciiTheme="majorHAnsi" w:hAnsiTheme="majorHAnsi" w:cstheme="majorHAnsi"/>
              <w:b/>
              <w:color w:val="000000"/>
              <w:sz w:val="24"/>
            </w:rPr>
            <w:t>KHOA XÉT NGHIỆM</w:t>
          </w:r>
        </w:p>
      </w:tc>
      <w:tc>
        <w:tcPr>
          <w:tcW w:w="1170" w:type="pct"/>
          <w:vAlign w:val="center"/>
        </w:tcPr>
        <w:p w14:paraId="7B26A6CC" w14:textId="77777777" w:rsidR="006179FA" w:rsidRPr="000F1A8B" w:rsidRDefault="006179FA" w:rsidP="0054707C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="0" w:line="276" w:lineRule="auto"/>
            <w:rPr>
              <w:rFonts w:asciiTheme="majorHAnsi" w:hAnsiTheme="majorHAnsi" w:cstheme="majorHAnsi"/>
              <w:color w:val="000000"/>
              <w:sz w:val="24"/>
            </w:rPr>
          </w:pPr>
          <w:r w:rsidRPr="000F1A8B">
            <w:rPr>
              <w:rFonts w:asciiTheme="majorHAnsi" w:hAnsiTheme="majorHAnsi" w:cstheme="majorHAnsi"/>
              <w:color w:val="000000"/>
              <w:sz w:val="24"/>
            </w:rPr>
            <w:t xml:space="preserve">Mã </w:t>
          </w:r>
          <w:r>
            <w:rPr>
              <w:rFonts w:asciiTheme="majorHAnsi" w:hAnsiTheme="majorHAnsi" w:cstheme="majorHAnsi"/>
              <w:color w:val="000000"/>
              <w:sz w:val="24"/>
            </w:rPr>
            <w:t>tài liệu</w:t>
          </w:r>
          <w:r w:rsidRPr="000F1A8B">
            <w:rPr>
              <w:rFonts w:asciiTheme="majorHAnsi" w:hAnsiTheme="majorHAnsi" w:cstheme="majorHAnsi"/>
              <w:color w:val="000000"/>
              <w:sz w:val="24"/>
            </w:rPr>
            <w:t xml:space="preserve">: </w:t>
          </w:r>
        </w:p>
        <w:p w14:paraId="14D9D261" w14:textId="77777777" w:rsidR="006179FA" w:rsidRPr="000F1A8B" w:rsidRDefault="006179FA" w:rsidP="0054707C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="0" w:line="276" w:lineRule="auto"/>
            <w:rPr>
              <w:rFonts w:asciiTheme="majorHAnsi" w:hAnsiTheme="majorHAnsi" w:cstheme="majorHAnsi"/>
              <w:color w:val="000000"/>
              <w:sz w:val="24"/>
            </w:rPr>
          </w:pPr>
          <w:r w:rsidRPr="000F1A8B">
            <w:rPr>
              <w:rFonts w:asciiTheme="majorHAnsi" w:hAnsiTheme="majorHAnsi" w:cstheme="majorHAnsi"/>
              <w:color w:val="000000"/>
              <w:sz w:val="24"/>
            </w:rPr>
            <w:t>HMTD-LAB-SOP-0006.F05</w:t>
          </w:r>
        </w:p>
      </w:tc>
    </w:tr>
    <w:tr w:rsidR="006179FA" w:rsidRPr="003C4483" w14:paraId="603D963C" w14:textId="77777777" w:rsidTr="00B5008D">
      <w:trPr>
        <w:cantSplit/>
        <w:trHeight w:val="448"/>
        <w:jc w:val="center"/>
      </w:trPr>
      <w:tc>
        <w:tcPr>
          <w:tcW w:w="901" w:type="pct"/>
          <w:vMerge/>
          <w:vAlign w:val="center"/>
        </w:tcPr>
        <w:p w14:paraId="5C0AABE4" w14:textId="77777777" w:rsidR="006179FA" w:rsidRPr="003C4483" w:rsidRDefault="006179FA" w:rsidP="002735D1">
          <w:pPr>
            <w:widowControl w:val="0"/>
            <w:tabs>
              <w:tab w:val="left" w:pos="2520"/>
            </w:tabs>
            <w:autoSpaceDE w:val="0"/>
            <w:autoSpaceDN w:val="0"/>
            <w:adjustRightInd w:val="0"/>
            <w:spacing w:before="0" w:afterLines="60" w:after="144"/>
            <w:jc w:val="center"/>
            <w:rPr>
              <w:rFonts w:asciiTheme="majorHAnsi" w:hAnsiTheme="majorHAnsi" w:cstheme="majorHAnsi"/>
            </w:rPr>
          </w:pPr>
        </w:p>
      </w:tc>
      <w:tc>
        <w:tcPr>
          <w:tcW w:w="2929" w:type="pct"/>
          <w:vMerge w:val="restart"/>
          <w:vAlign w:val="center"/>
        </w:tcPr>
        <w:p w14:paraId="20714157" w14:textId="77777777" w:rsidR="006179FA" w:rsidRPr="008A27FA" w:rsidRDefault="006179FA" w:rsidP="0054707C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="0" w:line="276" w:lineRule="auto"/>
            <w:jc w:val="center"/>
            <w:rPr>
              <w:rFonts w:asciiTheme="minorHAnsi" w:hAnsiTheme="minorHAnsi" w:cstheme="minorHAnsi"/>
              <w:b/>
              <w:bCs/>
              <w:color w:val="0070C0"/>
              <w:sz w:val="28"/>
              <w:szCs w:val="28"/>
            </w:rPr>
          </w:pPr>
          <w:r w:rsidRPr="008A27FA">
            <w:rPr>
              <w:rFonts w:asciiTheme="minorHAnsi" w:hAnsiTheme="minorHAnsi" w:cstheme="minorHAnsi"/>
              <w:b/>
              <w:bCs/>
              <w:color w:val="0070C0"/>
              <w:sz w:val="28"/>
              <w:szCs w:val="28"/>
            </w:rPr>
            <w:t>KẾ HOẠCH</w:t>
          </w:r>
        </w:p>
        <w:p w14:paraId="33E47595" w14:textId="77777777" w:rsidR="006179FA" w:rsidRPr="00E564AD" w:rsidRDefault="006179FA" w:rsidP="0054707C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="0" w:line="276" w:lineRule="auto"/>
            <w:jc w:val="center"/>
            <w:rPr>
              <w:rFonts w:asciiTheme="minorHAnsi" w:hAnsiTheme="minorHAnsi" w:cstheme="minorHAnsi"/>
              <w:b/>
              <w:color w:val="000000"/>
            </w:rPr>
          </w:pPr>
          <w:r w:rsidRPr="008A27FA">
            <w:rPr>
              <w:rFonts w:asciiTheme="minorHAnsi" w:hAnsiTheme="minorHAnsi" w:cstheme="minorHAnsi"/>
              <w:b/>
              <w:bCs/>
              <w:color w:val="0070C0"/>
              <w:sz w:val="28"/>
              <w:szCs w:val="28"/>
            </w:rPr>
            <w:t>HIỆU CHUẨN, BẢO TRÌ, BẢO DƯỠNG THIẾT BỊ</w:t>
          </w:r>
        </w:p>
      </w:tc>
      <w:tc>
        <w:tcPr>
          <w:tcW w:w="1170" w:type="pct"/>
          <w:vAlign w:val="center"/>
        </w:tcPr>
        <w:p w14:paraId="5E7F99D6" w14:textId="77777777" w:rsidR="006179FA" w:rsidRPr="000F1A8B" w:rsidRDefault="006179FA" w:rsidP="0054707C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="0" w:line="276" w:lineRule="auto"/>
            <w:rPr>
              <w:rFonts w:asciiTheme="majorHAnsi" w:hAnsiTheme="majorHAnsi" w:cstheme="majorHAnsi"/>
              <w:color w:val="000000"/>
              <w:sz w:val="24"/>
            </w:rPr>
          </w:pPr>
          <w:r w:rsidRPr="000F1A8B">
            <w:rPr>
              <w:rFonts w:asciiTheme="majorHAnsi" w:hAnsiTheme="majorHAnsi" w:cstheme="majorHAnsi"/>
              <w:color w:val="000000"/>
              <w:sz w:val="24"/>
            </w:rPr>
            <w:t>Lần soát xét: 01</w:t>
          </w:r>
        </w:p>
      </w:tc>
    </w:tr>
    <w:tr w:rsidR="006179FA" w:rsidRPr="003C4483" w14:paraId="41F95CFB" w14:textId="77777777" w:rsidTr="00B5008D">
      <w:trPr>
        <w:cantSplit/>
        <w:trHeight w:val="448"/>
        <w:jc w:val="center"/>
      </w:trPr>
      <w:tc>
        <w:tcPr>
          <w:tcW w:w="901" w:type="pct"/>
          <w:vMerge/>
          <w:vAlign w:val="center"/>
        </w:tcPr>
        <w:p w14:paraId="35B9606D" w14:textId="77777777" w:rsidR="006179FA" w:rsidRPr="003C4483" w:rsidRDefault="006179FA" w:rsidP="006179FA">
          <w:pPr>
            <w:widowControl w:val="0"/>
            <w:tabs>
              <w:tab w:val="left" w:pos="2520"/>
            </w:tabs>
            <w:autoSpaceDE w:val="0"/>
            <w:autoSpaceDN w:val="0"/>
            <w:adjustRightInd w:val="0"/>
            <w:spacing w:before="0" w:afterLines="60" w:after="144"/>
            <w:jc w:val="center"/>
            <w:rPr>
              <w:rFonts w:asciiTheme="majorHAnsi" w:hAnsiTheme="majorHAnsi" w:cstheme="majorHAnsi"/>
            </w:rPr>
          </w:pPr>
        </w:p>
      </w:tc>
      <w:tc>
        <w:tcPr>
          <w:tcW w:w="2929" w:type="pct"/>
          <w:vMerge/>
          <w:vAlign w:val="center"/>
        </w:tcPr>
        <w:p w14:paraId="23B50D44" w14:textId="77777777" w:rsidR="006179FA" w:rsidRPr="003C4483" w:rsidRDefault="006179FA" w:rsidP="006179FA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Lines="60" w:after="144" w:line="276" w:lineRule="auto"/>
            <w:jc w:val="center"/>
            <w:rPr>
              <w:rFonts w:asciiTheme="majorHAnsi" w:hAnsiTheme="majorHAnsi" w:cstheme="majorHAnsi"/>
              <w:b/>
            </w:rPr>
          </w:pPr>
        </w:p>
      </w:tc>
      <w:tc>
        <w:tcPr>
          <w:tcW w:w="1170" w:type="pct"/>
          <w:vAlign w:val="center"/>
        </w:tcPr>
        <w:p w14:paraId="73CAB11B" w14:textId="77777777" w:rsidR="006179FA" w:rsidRPr="000F1A8B" w:rsidRDefault="006179FA" w:rsidP="006179FA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="0" w:line="276" w:lineRule="auto"/>
            <w:rPr>
              <w:rFonts w:asciiTheme="majorHAnsi" w:hAnsiTheme="majorHAnsi" w:cstheme="majorHAnsi"/>
              <w:color w:val="000000"/>
              <w:sz w:val="24"/>
            </w:rPr>
          </w:pPr>
          <w:r w:rsidRPr="00062280">
            <w:rPr>
              <w:rFonts w:asciiTheme="majorHAnsi" w:hAnsiTheme="majorHAnsi" w:cstheme="majorHAnsi"/>
              <w:sz w:val="24"/>
            </w:rPr>
            <w:t>Hiệu lực: 01/12/2025</w:t>
          </w:r>
        </w:p>
      </w:tc>
    </w:tr>
    <w:tr w:rsidR="006179FA" w:rsidRPr="003C4483" w14:paraId="18E2C5B5" w14:textId="77777777" w:rsidTr="00B5008D">
      <w:trPr>
        <w:cantSplit/>
        <w:trHeight w:val="448"/>
        <w:jc w:val="center"/>
      </w:trPr>
      <w:tc>
        <w:tcPr>
          <w:tcW w:w="901" w:type="pct"/>
          <w:vMerge/>
          <w:vAlign w:val="center"/>
        </w:tcPr>
        <w:p w14:paraId="1670F2E9" w14:textId="77777777" w:rsidR="006179FA" w:rsidRPr="003C4483" w:rsidRDefault="006179FA" w:rsidP="006179FA">
          <w:pPr>
            <w:widowControl w:val="0"/>
            <w:tabs>
              <w:tab w:val="left" w:pos="2520"/>
            </w:tabs>
            <w:autoSpaceDE w:val="0"/>
            <w:autoSpaceDN w:val="0"/>
            <w:adjustRightInd w:val="0"/>
            <w:spacing w:before="0" w:afterLines="60" w:after="144"/>
            <w:jc w:val="center"/>
            <w:rPr>
              <w:rFonts w:asciiTheme="majorHAnsi" w:hAnsiTheme="majorHAnsi" w:cstheme="majorHAnsi"/>
            </w:rPr>
          </w:pPr>
        </w:p>
      </w:tc>
      <w:tc>
        <w:tcPr>
          <w:tcW w:w="2929" w:type="pct"/>
          <w:vMerge/>
          <w:vAlign w:val="center"/>
        </w:tcPr>
        <w:p w14:paraId="06239370" w14:textId="77777777" w:rsidR="006179FA" w:rsidRPr="003C4483" w:rsidRDefault="006179FA" w:rsidP="006179FA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Lines="60" w:after="144" w:line="276" w:lineRule="auto"/>
            <w:jc w:val="center"/>
            <w:rPr>
              <w:rFonts w:asciiTheme="majorHAnsi" w:hAnsiTheme="majorHAnsi" w:cstheme="majorHAnsi"/>
              <w:b/>
            </w:rPr>
          </w:pPr>
        </w:p>
      </w:tc>
      <w:tc>
        <w:tcPr>
          <w:tcW w:w="1170" w:type="pct"/>
          <w:vAlign w:val="center"/>
        </w:tcPr>
        <w:p w14:paraId="1DDBEB68" w14:textId="77777777" w:rsidR="006179FA" w:rsidRPr="000F1A8B" w:rsidRDefault="006179FA" w:rsidP="006179FA">
          <w:pPr>
            <w:widowControl w:val="0"/>
            <w:tabs>
              <w:tab w:val="left" w:leader="underscore" w:pos="6237"/>
            </w:tabs>
            <w:autoSpaceDE w:val="0"/>
            <w:autoSpaceDN w:val="0"/>
            <w:adjustRightInd w:val="0"/>
            <w:spacing w:before="0" w:after="0" w:line="276" w:lineRule="auto"/>
            <w:rPr>
              <w:rFonts w:asciiTheme="majorHAnsi" w:hAnsiTheme="majorHAnsi" w:cstheme="majorHAnsi"/>
              <w:color w:val="000000"/>
              <w:sz w:val="24"/>
            </w:rPr>
          </w:pPr>
          <w:r w:rsidRPr="00062280">
            <w:rPr>
              <w:rFonts w:asciiTheme="majorHAnsi" w:hAnsiTheme="majorHAnsi" w:cstheme="majorHAnsi"/>
              <w:sz w:val="24"/>
            </w:rPr>
            <w:t xml:space="preserve">Số trang: </w:t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fldChar w:fldCharType="begin"/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instrText xml:space="preserve"> PAGE  \* Arabic  \* MERGEFORMAT </w:instrText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fldChar w:fldCharType="separate"/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t>7</w:t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fldChar w:fldCharType="end"/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t>/</w:t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fldChar w:fldCharType="begin"/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instrText xml:space="preserve"> NUMPAGES  \* Arabic  \* MERGEFORMAT </w:instrText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fldChar w:fldCharType="separate"/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t>20</w:t>
          </w:r>
          <w:r w:rsidRPr="00062280">
            <w:rPr>
              <w:rFonts w:asciiTheme="majorHAnsi" w:hAnsiTheme="majorHAnsi" w:cstheme="majorHAnsi"/>
              <w:b/>
              <w:bCs/>
              <w:sz w:val="24"/>
            </w:rPr>
            <w:fldChar w:fldCharType="end"/>
          </w:r>
        </w:p>
      </w:tc>
    </w:tr>
  </w:tbl>
  <w:p w14:paraId="4EC76AD3" w14:textId="77777777" w:rsidR="00D91CED" w:rsidRPr="00C42604" w:rsidRDefault="00D91CED" w:rsidP="00C42604">
    <w:pPr>
      <w:pStyle w:val="Header"/>
      <w:spacing w:before="0" w:after="0"/>
      <w:rPr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4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286"/>
      <w:gridCol w:w="7955"/>
    </w:tblGrid>
    <w:tr w:rsidR="00D91CED" w:rsidRPr="00CB2EED" w14:paraId="1E9AE857" w14:textId="77777777">
      <w:trPr>
        <w:trHeight w:val="696"/>
        <w:jc w:val="center"/>
      </w:trPr>
      <w:tc>
        <w:tcPr>
          <w:tcW w:w="2286" w:type="dxa"/>
          <w:vAlign w:val="center"/>
        </w:tcPr>
        <w:p w14:paraId="3C9B3494" w14:textId="77777777" w:rsidR="00D91CED" w:rsidRPr="002A7767" w:rsidRDefault="00D91CED" w:rsidP="003A2871">
          <w:pPr>
            <w:pStyle w:val="Header"/>
            <w:tabs>
              <w:tab w:val="clear" w:pos="8640"/>
            </w:tabs>
            <w:snapToGrid w:val="0"/>
            <w:spacing w:before="0" w:after="0" w:line="288" w:lineRule="auto"/>
            <w:rPr>
              <w:rFonts w:cs="Arial"/>
            </w:rPr>
          </w:pPr>
          <w:r>
            <w:rPr>
              <w:rFonts w:cs="Arial"/>
            </w:rPr>
            <w:t>IMAGE</w:t>
          </w:r>
        </w:p>
      </w:tc>
      <w:tc>
        <w:tcPr>
          <w:tcW w:w="7955" w:type="dxa"/>
          <w:vAlign w:val="center"/>
        </w:tcPr>
        <w:p w14:paraId="293CDA99" w14:textId="77777777" w:rsidR="00D91CED" w:rsidRPr="002A7767" w:rsidRDefault="00D91CED" w:rsidP="003A2871">
          <w:pPr>
            <w:pStyle w:val="Header"/>
            <w:spacing w:before="0" w:after="0" w:line="288" w:lineRule="auto"/>
            <w:ind w:left="-108" w:right="-91"/>
            <w:jc w:val="center"/>
            <w:rPr>
              <w:rFonts w:ascii="Times New Roman" w:hAnsi="Times New Roman"/>
              <w:b/>
              <w:sz w:val="28"/>
              <w:szCs w:val="28"/>
            </w:rPr>
          </w:pPr>
          <w:r>
            <w:rPr>
              <w:rFonts w:ascii="Times New Roman" w:hAnsi="Times New Roman"/>
              <w:b/>
              <w:sz w:val="28"/>
              <w:szCs w:val="28"/>
            </w:rPr>
            <w:t>NAME OF COMPANY</w:t>
          </w:r>
        </w:p>
      </w:tc>
    </w:tr>
  </w:tbl>
  <w:p w14:paraId="37D01365" w14:textId="77777777" w:rsidR="00D91CED" w:rsidRPr="007030BE" w:rsidRDefault="00D91CED" w:rsidP="00043BBA">
    <w:pPr>
      <w:pStyle w:val="Header"/>
      <w:spacing w:before="0" w:after="0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452AC604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sz w:val="22"/>
        <w:szCs w:val="22"/>
      </w:rPr>
    </w:lvl>
    <w:lvl w:ilvl="1">
      <w:start w:val="1"/>
      <w:numFmt w:val="decimal"/>
      <w:lvlText w:val="4.%2"/>
      <w:lvlJc w:val="left"/>
      <w:pPr>
        <w:tabs>
          <w:tab w:val="num" w:pos="792"/>
        </w:tabs>
        <w:ind w:left="792" w:hanging="432"/>
      </w:pPr>
      <w:rPr>
        <w:rFonts w:hint="default"/>
        <w:b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224" w:hanging="504"/>
      </w:pPr>
      <w:rPr>
        <w:rFonts w:hint="default"/>
        <w:b/>
        <w:i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upperRoman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2.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lowerLetter"/>
      <w:lvlText w:val="%1."/>
      <w:lvlJc w:val="left"/>
      <w:pPr>
        <w:tabs>
          <w:tab w:val="num" w:pos="2460"/>
        </w:tabs>
        <w:ind w:left="2460" w:hanging="360"/>
      </w:p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lef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lef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lef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multilevel"/>
    <w:tmpl w:val="00000006"/>
    <w:name w:val="WW8Num6"/>
    <w:lvl w:ilvl="0">
      <w:start w:val="1"/>
      <w:numFmt w:val="lowerLetter"/>
      <w:lvlText w:val="%1."/>
      <w:lvlJc w:val="left"/>
      <w:pPr>
        <w:tabs>
          <w:tab w:val="num" w:pos="567"/>
        </w:tabs>
        <w:ind w:left="567" w:hanging="567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lef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lef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00000007"/>
    <w:multiLevelType w:val="multi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/>
      </w:rPr>
    </w:lvl>
    <w:lvl w:ilvl="2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ascii="Arial" w:eastAsia="Times New Roman" w:hAnsi="Arial" w:cs="Arial"/>
      </w:rPr>
    </w:lvl>
    <w:lvl w:ilvl="3">
      <w:start w:val="1"/>
      <w:numFmt w:val="lowerLetter"/>
      <w:lvlText w:val="%4."/>
      <w:lvlJc w:val="left"/>
      <w:pPr>
        <w:tabs>
          <w:tab w:val="num" w:pos="3690"/>
        </w:tabs>
        <w:ind w:left="3690" w:hanging="117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0000008"/>
    <w:multiLevelType w:val="singleLevel"/>
    <w:tmpl w:val="00000008"/>
    <w:name w:val="WW8Num8"/>
    <w:lvl w:ilvl="0">
      <w:start w:val="1"/>
      <w:numFmt w:val="lowerLetter"/>
      <w:lvlText w:val="%1."/>
      <w:lvlJc w:val="left"/>
      <w:pPr>
        <w:tabs>
          <w:tab w:val="num" w:pos="1260"/>
        </w:tabs>
        <w:ind w:left="1260" w:hanging="360"/>
      </w:pPr>
    </w:lvl>
  </w:abstractNum>
  <w:abstractNum w:abstractNumId="8" w15:restartNumberingAfterBreak="0">
    <w:nsid w:val="00000009"/>
    <w:multiLevelType w:val="multilevel"/>
    <w:tmpl w:val="00000009"/>
    <w:name w:val="WW8Num9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0000000B"/>
    <w:multiLevelType w:val="multilevel"/>
    <w:tmpl w:val="0000000B"/>
    <w:name w:val="WW8Num18"/>
    <w:lvl w:ilvl="0">
      <w:numFmt w:val="bullet"/>
      <w:lvlText w:val=""/>
      <w:lvlJc w:val="left"/>
      <w:pPr>
        <w:tabs>
          <w:tab w:val="num" w:pos="0"/>
        </w:tabs>
        <w:ind w:left="0" w:firstLine="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0000000C"/>
    <w:multiLevelType w:val="multilevel"/>
    <w:tmpl w:val="2030360C"/>
    <w:name w:val="WW8Num21"/>
    <w:lvl w:ilvl="0">
      <w:numFmt w:val="bullet"/>
      <w:lvlText w:val="-"/>
      <w:lvlJc w:val="left"/>
      <w:pPr>
        <w:tabs>
          <w:tab w:val="num" w:pos="227"/>
        </w:tabs>
        <w:ind w:left="0" w:firstLine="227"/>
      </w:pPr>
      <w:rPr>
        <w:rFonts w:ascii="Arial" w:hAnsi="Arial" w:cs="Arial" w:hint="default"/>
        <w:b w:val="0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1" w15:restartNumberingAfterBreak="0">
    <w:nsid w:val="0000000D"/>
    <w:multiLevelType w:val="multilevel"/>
    <w:tmpl w:val="0000000D"/>
    <w:name w:val="WW8Num22"/>
    <w:lvl w:ilvl="0">
      <w:start w:val="1"/>
      <w:numFmt w:val="upperLetter"/>
      <w:lvlText w:val="%1)"/>
      <w:lvlJc w:val="left"/>
      <w:pPr>
        <w:tabs>
          <w:tab w:val="num" w:pos="0"/>
        </w:tabs>
        <w:ind w:left="0" w:firstLine="0"/>
      </w:pPr>
    </w:lvl>
    <w:lvl w:ilvl="1">
      <w:start w:val="1"/>
      <w:numFmt w:val="upperRoman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0000000E"/>
    <w:multiLevelType w:val="multilevel"/>
    <w:tmpl w:val="E6C26712"/>
    <w:name w:val="WW8Num24"/>
    <w:lvl w:ilvl="0">
      <w:start w:val="1"/>
      <w:numFmt w:val="bullet"/>
      <w:lvlText w:val=""/>
      <w:lvlJc w:val="left"/>
      <w:pPr>
        <w:tabs>
          <w:tab w:val="num" w:pos="0"/>
        </w:tabs>
        <w:ind w:left="0" w:firstLine="57"/>
      </w:pPr>
      <w:rPr>
        <w:rFonts w:ascii="Symbol" w:hAnsi="Symbol" w:hint="default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3" w15:restartNumberingAfterBreak="0">
    <w:nsid w:val="00000011"/>
    <w:multiLevelType w:val="multilevel"/>
    <w:tmpl w:val="00000011"/>
    <w:name w:val="WW8Num28"/>
    <w:lvl w:ilvl="0"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0000001D"/>
    <w:multiLevelType w:val="multilevel"/>
    <w:tmpl w:val="0000001D"/>
    <w:name w:val="WW8Num29"/>
    <w:lvl w:ilvl="0">
      <w:start w:val="1"/>
      <w:numFmt w:val="lowerLetter"/>
      <w:lvlText w:val="%1."/>
      <w:lvlJc w:val="left"/>
      <w:pPr>
        <w:tabs>
          <w:tab w:val="num" w:pos="737"/>
        </w:tabs>
        <w:ind w:left="737" w:hanging="368"/>
      </w:pPr>
    </w:lvl>
    <w:lvl w:ilvl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>
      <w:start w:val="1"/>
      <w:numFmt w:val="decimal"/>
      <w:lvlText w:val="%3."/>
      <w:lvlJc w:val="left"/>
      <w:pPr>
        <w:tabs>
          <w:tab w:val="num" w:pos="1723"/>
        </w:tabs>
        <w:ind w:left="1723" w:hanging="360"/>
      </w:pPr>
    </w:lvl>
    <w:lvl w:ilvl="3">
      <w:start w:val="1"/>
      <w:numFmt w:val="decimal"/>
      <w:lvlText w:val="%4."/>
      <w:lvlJc w:val="left"/>
      <w:pPr>
        <w:tabs>
          <w:tab w:val="num" w:pos="2083"/>
        </w:tabs>
        <w:ind w:left="2083" w:hanging="360"/>
      </w:pPr>
    </w:lvl>
    <w:lvl w:ilvl="4">
      <w:start w:val="1"/>
      <w:numFmt w:val="decimal"/>
      <w:lvlText w:val="%5."/>
      <w:lvlJc w:val="left"/>
      <w:pPr>
        <w:tabs>
          <w:tab w:val="num" w:pos="2443"/>
        </w:tabs>
        <w:ind w:left="2443" w:hanging="360"/>
      </w:pPr>
    </w:lvl>
    <w:lvl w:ilvl="5">
      <w:start w:val="1"/>
      <w:numFmt w:val="decimal"/>
      <w:lvlText w:val="%6."/>
      <w:lvlJc w:val="left"/>
      <w:pPr>
        <w:tabs>
          <w:tab w:val="num" w:pos="2803"/>
        </w:tabs>
        <w:ind w:left="2803" w:hanging="360"/>
      </w:pPr>
    </w:lvl>
    <w:lvl w:ilvl="6">
      <w:start w:val="1"/>
      <w:numFmt w:val="decimal"/>
      <w:lvlText w:val="%7."/>
      <w:lvlJc w:val="left"/>
      <w:pPr>
        <w:tabs>
          <w:tab w:val="num" w:pos="3163"/>
        </w:tabs>
        <w:ind w:left="3163" w:hanging="360"/>
      </w:pPr>
    </w:lvl>
    <w:lvl w:ilvl="7">
      <w:start w:val="1"/>
      <w:numFmt w:val="decimal"/>
      <w:lvlText w:val="%8."/>
      <w:lvlJc w:val="left"/>
      <w:pPr>
        <w:tabs>
          <w:tab w:val="num" w:pos="3523"/>
        </w:tabs>
        <w:ind w:left="3523" w:hanging="360"/>
      </w:pPr>
    </w:lvl>
    <w:lvl w:ilvl="8">
      <w:start w:val="1"/>
      <w:numFmt w:val="decimal"/>
      <w:lvlText w:val="%9."/>
      <w:lvlJc w:val="left"/>
      <w:pPr>
        <w:tabs>
          <w:tab w:val="num" w:pos="3883"/>
        </w:tabs>
        <w:ind w:left="3883" w:hanging="360"/>
      </w:pPr>
    </w:lvl>
  </w:abstractNum>
  <w:abstractNum w:abstractNumId="15" w15:restartNumberingAfterBreak="0">
    <w:nsid w:val="03D41498"/>
    <w:multiLevelType w:val="hybridMultilevel"/>
    <w:tmpl w:val="9E409E80"/>
    <w:name w:val="WW8Num21222"/>
    <w:lvl w:ilvl="0" w:tplc="9AB6DC46">
      <w:start w:val="2"/>
      <w:numFmt w:val="decimal"/>
      <w:lvlText w:val="B.%1."/>
      <w:lvlJc w:val="left"/>
      <w:pPr>
        <w:tabs>
          <w:tab w:val="num" w:pos="1224"/>
        </w:tabs>
        <w:ind w:left="1152" w:hanging="72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04E56C9F"/>
    <w:multiLevelType w:val="hybridMultilevel"/>
    <w:tmpl w:val="CB3EA3C4"/>
    <w:lvl w:ilvl="0" w:tplc="3424C43C">
      <w:start w:val="5"/>
      <w:numFmt w:val="bullet"/>
      <w:lvlText w:val="-"/>
      <w:lvlJc w:val="left"/>
      <w:pPr>
        <w:ind w:left="1932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65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3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2" w:hanging="360"/>
      </w:pPr>
      <w:rPr>
        <w:rFonts w:ascii="Wingdings" w:hAnsi="Wingdings" w:hint="default"/>
      </w:rPr>
    </w:lvl>
  </w:abstractNum>
  <w:abstractNum w:abstractNumId="17" w15:restartNumberingAfterBreak="0">
    <w:nsid w:val="0D290B8B"/>
    <w:multiLevelType w:val="hybridMultilevel"/>
    <w:tmpl w:val="35649F5C"/>
    <w:lvl w:ilvl="0" w:tplc="E02ECC0A">
      <w:start w:val="5"/>
      <w:numFmt w:val="bullet"/>
      <w:lvlText w:val="-"/>
      <w:lvlJc w:val="left"/>
      <w:pPr>
        <w:ind w:left="1080" w:hanging="360"/>
      </w:pPr>
      <w:rPr>
        <w:rFonts w:ascii="Tahoma" w:eastAsia="Lucida Sans Unicode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13C5335"/>
    <w:multiLevelType w:val="hybridMultilevel"/>
    <w:tmpl w:val="9FB802E6"/>
    <w:lvl w:ilvl="0" w:tplc="6EECBF20">
      <w:start w:val="8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139E36FC"/>
    <w:multiLevelType w:val="hybridMultilevel"/>
    <w:tmpl w:val="71C897E6"/>
    <w:lvl w:ilvl="0" w:tplc="DF183004">
      <w:start w:val="3"/>
      <w:numFmt w:val="bullet"/>
      <w:lvlText w:val="-"/>
      <w:lvlJc w:val="left"/>
      <w:pPr>
        <w:tabs>
          <w:tab w:val="num" w:pos="928"/>
        </w:tabs>
        <w:ind w:left="928" w:hanging="360"/>
      </w:pPr>
      <w:rPr>
        <w:rFonts w:ascii="Tahoma" w:eastAsia="Times New Roman" w:hAnsi="Tahoma" w:cs="Tahoma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19464224"/>
    <w:multiLevelType w:val="multilevel"/>
    <w:tmpl w:val="5C74384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4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5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42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28" w:hanging="2520"/>
      </w:pPr>
      <w:rPr>
        <w:rFonts w:hint="default"/>
      </w:rPr>
    </w:lvl>
  </w:abstractNum>
  <w:abstractNum w:abstractNumId="21" w15:restartNumberingAfterBreak="0">
    <w:nsid w:val="21380922"/>
    <w:multiLevelType w:val="hybridMultilevel"/>
    <w:tmpl w:val="9A9E4CC0"/>
    <w:name w:val="WW8Num212"/>
    <w:lvl w:ilvl="0" w:tplc="BC6C2064">
      <w:start w:val="1"/>
      <w:numFmt w:val="upp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9E24CBF"/>
    <w:multiLevelType w:val="multilevel"/>
    <w:tmpl w:val="0409001D"/>
    <w:styleLink w:val="Style1"/>
    <w:lvl w:ilvl="0">
      <w:start w:val="1"/>
      <w:numFmt w:val="upperRoman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/>
      </w:rPr>
    </w:lvl>
    <w:lvl w:ilvl="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  <w:rPr>
        <w:rFonts w:ascii="Arial" w:hAnsi="Arial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49003DB8"/>
    <w:multiLevelType w:val="multilevel"/>
    <w:tmpl w:val="1C1CD56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24" w15:restartNumberingAfterBreak="0">
    <w:nsid w:val="546C0C12"/>
    <w:multiLevelType w:val="hybridMultilevel"/>
    <w:tmpl w:val="87B0D45C"/>
    <w:name w:val="WW8Num2122"/>
    <w:lvl w:ilvl="0" w:tplc="6628761C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AB6CFAC">
      <w:start w:val="1"/>
      <w:numFmt w:val="decimal"/>
      <w:lvlText w:val="B.%2."/>
      <w:lvlJc w:val="left"/>
      <w:pPr>
        <w:tabs>
          <w:tab w:val="num" w:pos="284"/>
        </w:tabs>
        <w:ind w:left="340" w:hanging="5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52E686D"/>
    <w:multiLevelType w:val="hybridMultilevel"/>
    <w:tmpl w:val="23003DCA"/>
    <w:name w:val="WW8Num2123"/>
    <w:lvl w:ilvl="0" w:tplc="BC6C2064">
      <w:start w:val="1"/>
      <w:numFmt w:val="upp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/>
      </w:rPr>
    </w:lvl>
    <w:lvl w:ilvl="1" w:tplc="EB34CF12">
      <w:start w:val="1"/>
      <w:numFmt w:val="bullet"/>
      <w:lvlText w:val=""/>
      <w:lvlJc w:val="left"/>
      <w:pPr>
        <w:tabs>
          <w:tab w:val="num" w:pos="1080"/>
        </w:tabs>
        <w:ind w:left="1080" w:firstLine="0"/>
      </w:pPr>
      <w:rPr>
        <w:rFonts w:ascii="Wingdings" w:hAnsi="Wingdings" w:hint="default"/>
        <w:b/>
        <w:sz w:val="14"/>
        <w:szCs w:val="14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7B71865"/>
    <w:multiLevelType w:val="hybridMultilevel"/>
    <w:tmpl w:val="93C4649E"/>
    <w:lvl w:ilvl="0" w:tplc="0409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num w:numId="1" w16cid:durableId="1694841458">
    <w:abstractNumId w:val="0"/>
  </w:num>
  <w:num w:numId="2" w16cid:durableId="106631113">
    <w:abstractNumId w:val="22"/>
  </w:num>
  <w:num w:numId="3" w16cid:durableId="450901718">
    <w:abstractNumId w:val="19"/>
  </w:num>
  <w:num w:numId="4" w16cid:durableId="329255154">
    <w:abstractNumId w:val="20"/>
  </w:num>
  <w:num w:numId="5" w16cid:durableId="1190800219">
    <w:abstractNumId w:val="23"/>
  </w:num>
  <w:num w:numId="6" w16cid:durableId="313535911">
    <w:abstractNumId w:val="16"/>
  </w:num>
  <w:num w:numId="7" w16cid:durableId="1664357693">
    <w:abstractNumId w:val="17"/>
  </w:num>
  <w:num w:numId="8" w16cid:durableId="1124807039">
    <w:abstractNumId w:val="26"/>
  </w:num>
  <w:num w:numId="9" w16cid:durableId="249894214">
    <w:abstractNumId w:val="15"/>
  </w:num>
  <w:num w:numId="10" w16cid:durableId="63453807">
    <w:abstractNumId w:val="1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characterSpacingControl w:val="doNotCompress"/>
  <w:hdrShapeDefaults>
    <o:shapedefaults v:ext="edit" spidmax="2050" style="mso-position-horizontal-relative:margin;v-text-anchor:middle" fillcolor="white">
      <v:fill color="white" color2="black"/>
      <v:stroke weight=".99pt"/>
      <v:textbox style="mso-rotate-with-shape:t" inset="0,0,0,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B47"/>
    <w:rsid w:val="00002287"/>
    <w:rsid w:val="00002A49"/>
    <w:rsid w:val="000032B5"/>
    <w:rsid w:val="000034FE"/>
    <w:rsid w:val="0000610B"/>
    <w:rsid w:val="00006A97"/>
    <w:rsid w:val="000106C8"/>
    <w:rsid w:val="00012C52"/>
    <w:rsid w:val="000137E9"/>
    <w:rsid w:val="00015682"/>
    <w:rsid w:val="00015C23"/>
    <w:rsid w:val="00016859"/>
    <w:rsid w:val="00016BDA"/>
    <w:rsid w:val="00020DD7"/>
    <w:rsid w:val="000211B1"/>
    <w:rsid w:val="00021685"/>
    <w:rsid w:val="00022D7B"/>
    <w:rsid w:val="000235EE"/>
    <w:rsid w:val="000254C1"/>
    <w:rsid w:val="00026B0A"/>
    <w:rsid w:val="00030A81"/>
    <w:rsid w:val="00031929"/>
    <w:rsid w:val="00032349"/>
    <w:rsid w:val="00033505"/>
    <w:rsid w:val="0003481F"/>
    <w:rsid w:val="00035D41"/>
    <w:rsid w:val="000372D8"/>
    <w:rsid w:val="0003741E"/>
    <w:rsid w:val="0003752E"/>
    <w:rsid w:val="00040B36"/>
    <w:rsid w:val="00040BE6"/>
    <w:rsid w:val="00040D72"/>
    <w:rsid w:val="000411D4"/>
    <w:rsid w:val="00042774"/>
    <w:rsid w:val="00043B2E"/>
    <w:rsid w:val="00043BBA"/>
    <w:rsid w:val="00044619"/>
    <w:rsid w:val="00045262"/>
    <w:rsid w:val="000465B9"/>
    <w:rsid w:val="000510A2"/>
    <w:rsid w:val="00051870"/>
    <w:rsid w:val="00051963"/>
    <w:rsid w:val="00052D30"/>
    <w:rsid w:val="000546F7"/>
    <w:rsid w:val="00054B42"/>
    <w:rsid w:val="00055A0F"/>
    <w:rsid w:val="00056790"/>
    <w:rsid w:val="000573C7"/>
    <w:rsid w:val="00060362"/>
    <w:rsid w:val="00060F10"/>
    <w:rsid w:val="0006174D"/>
    <w:rsid w:val="000620C0"/>
    <w:rsid w:val="00066AF4"/>
    <w:rsid w:val="00066C3A"/>
    <w:rsid w:val="00070B5F"/>
    <w:rsid w:val="00073382"/>
    <w:rsid w:val="0007353C"/>
    <w:rsid w:val="0007368B"/>
    <w:rsid w:val="00073DAF"/>
    <w:rsid w:val="00074EAA"/>
    <w:rsid w:val="00075F84"/>
    <w:rsid w:val="000760C9"/>
    <w:rsid w:val="0007651C"/>
    <w:rsid w:val="00080236"/>
    <w:rsid w:val="00080E3E"/>
    <w:rsid w:val="00081371"/>
    <w:rsid w:val="00082749"/>
    <w:rsid w:val="00084DC7"/>
    <w:rsid w:val="000859CE"/>
    <w:rsid w:val="000868C1"/>
    <w:rsid w:val="00090DA0"/>
    <w:rsid w:val="000974FA"/>
    <w:rsid w:val="000A2261"/>
    <w:rsid w:val="000A2BF7"/>
    <w:rsid w:val="000A2C91"/>
    <w:rsid w:val="000A54EE"/>
    <w:rsid w:val="000A60FD"/>
    <w:rsid w:val="000A6A59"/>
    <w:rsid w:val="000B04F6"/>
    <w:rsid w:val="000B0511"/>
    <w:rsid w:val="000B0EF5"/>
    <w:rsid w:val="000B2391"/>
    <w:rsid w:val="000B2772"/>
    <w:rsid w:val="000B3806"/>
    <w:rsid w:val="000B3A24"/>
    <w:rsid w:val="000B45F5"/>
    <w:rsid w:val="000B4EB8"/>
    <w:rsid w:val="000B7A8D"/>
    <w:rsid w:val="000C03B7"/>
    <w:rsid w:val="000C0813"/>
    <w:rsid w:val="000C177C"/>
    <w:rsid w:val="000C220A"/>
    <w:rsid w:val="000C27C0"/>
    <w:rsid w:val="000C4295"/>
    <w:rsid w:val="000C514C"/>
    <w:rsid w:val="000C6216"/>
    <w:rsid w:val="000D11CA"/>
    <w:rsid w:val="000D1642"/>
    <w:rsid w:val="000D268C"/>
    <w:rsid w:val="000D463F"/>
    <w:rsid w:val="000D5453"/>
    <w:rsid w:val="000D73AB"/>
    <w:rsid w:val="000D74B3"/>
    <w:rsid w:val="000E0133"/>
    <w:rsid w:val="000E2126"/>
    <w:rsid w:val="000E3446"/>
    <w:rsid w:val="000E3627"/>
    <w:rsid w:val="000E7B0F"/>
    <w:rsid w:val="000F1A8B"/>
    <w:rsid w:val="000F1C56"/>
    <w:rsid w:val="000F205F"/>
    <w:rsid w:val="000F3298"/>
    <w:rsid w:val="000F6921"/>
    <w:rsid w:val="0010007D"/>
    <w:rsid w:val="00103F75"/>
    <w:rsid w:val="00106866"/>
    <w:rsid w:val="00107320"/>
    <w:rsid w:val="001078A8"/>
    <w:rsid w:val="001125F3"/>
    <w:rsid w:val="001146FA"/>
    <w:rsid w:val="00115CA8"/>
    <w:rsid w:val="001176BF"/>
    <w:rsid w:val="00117864"/>
    <w:rsid w:val="00117EBE"/>
    <w:rsid w:val="00122D44"/>
    <w:rsid w:val="00122D5F"/>
    <w:rsid w:val="001262D9"/>
    <w:rsid w:val="00131409"/>
    <w:rsid w:val="00131D91"/>
    <w:rsid w:val="00132A39"/>
    <w:rsid w:val="001353CB"/>
    <w:rsid w:val="00135688"/>
    <w:rsid w:val="00143A78"/>
    <w:rsid w:val="00143AFF"/>
    <w:rsid w:val="00147C61"/>
    <w:rsid w:val="0015146A"/>
    <w:rsid w:val="00153580"/>
    <w:rsid w:val="001547D2"/>
    <w:rsid w:val="00154933"/>
    <w:rsid w:val="00156EC2"/>
    <w:rsid w:val="00156FFC"/>
    <w:rsid w:val="0015711C"/>
    <w:rsid w:val="001571F2"/>
    <w:rsid w:val="00157D42"/>
    <w:rsid w:val="00161190"/>
    <w:rsid w:val="00161D46"/>
    <w:rsid w:val="0016492C"/>
    <w:rsid w:val="001660E3"/>
    <w:rsid w:val="00170BAA"/>
    <w:rsid w:val="00174ECC"/>
    <w:rsid w:val="00175153"/>
    <w:rsid w:val="001757D2"/>
    <w:rsid w:val="00175D31"/>
    <w:rsid w:val="00182436"/>
    <w:rsid w:val="00184688"/>
    <w:rsid w:val="00186B78"/>
    <w:rsid w:val="00186E03"/>
    <w:rsid w:val="00190BFB"/>
    <w:rsid w:val="00191656"/>
    <w:rsid w:val="00192610"/>
    <w:rsid w:val="001933EA"/>
    <w:rsid w:val="00194A68"/>
    <w:rsid w:val="00195D01"/>
    <w:rsid w:val="001A06F1"/>
    <w:rsid w:val="001A3446"/>
    <w:rsid w:val="001A3888"/>
    <w:rsid w:val="001A4764"/>
    <w:rsid w:val="001A4D78"/>
    <w:rsid w:val="001A676E"/>
    <w:rsid w:val="001B0F07"/>
    <w:rsid w:val="001B2396"/>
    <w:rsid w:val="001B2DF2"/>
    <w:rsid w:val="001B709A"/>
    <w:rsid w:val="001B73ED"/>
    <w:rsid w:val="001C03FC"/>
    <w:rsid w:val="001C092E"/>
    <w:rsid w:val="001C12B0"/>
    <w:rsid w:val="001C142C"/>
    <w:rsid w:val="001C2FCA"/>
    <w:rsid w:val="001C346C"/>
    <w:rsid w:val="001C497B"/>
    <w:rsid w:val="001C5892"/>
    <w:rsid w:val="001C69AC"/>
    <w:rsid w:val="001D0735"/>
    <w:rsid w:val="001D161C"/>
    <w:rsid w:val="001D1E1E"/>
    <w:rsid w:val="001D4D87"/>
    <w:rsid w:val="001D67CE"/>
    <w:rsid w:val="001D7D88"/>
    <w:rsid w:val="001E15FD"/>
    <w:rsid w:val="001E4456"/>
    <w:rsid w:val="001E46B5"/>
    <w:rsid w:val="001E5B93"/>
    <w:rsid w:val="001E6BD3"/>
    <w:rsid w:val="001E7B7A"/>
    <w:rsid w:val="001F0233"/>
    <w:rsid w:val="001F0FB5"/>
    <w:rsid w:val="001F275F"/>
    <w:rsid w:val="001F3542"/>
    <w:rsid w:val="001F3FDD"/>
    <w:rsid w:val="001F4534"/>
    <w:rsid w:val="001F51DB"/>
    <w:rsid w:val="001F52B1"/>
    <w:rsid w:val="001F5B13"/>
    <w:rsid w:val="001F6A4E"/>
    <w:rsid w:val="001F716F"/>
    <w:rsid w:val="0020180F"/>
    <w:rsid w:val="00201D5D"/>
    <w:rsid w:val="00202515"/>
    <w:rsid w:val="00202AD5"/>
    <w:rsid w:val="00202E06"/>
    <w:rsid w:val="00203A32"/>
    <w:rsid w:val="00203E05"/>
    <w:rsid w:val="002040AD"/>
    <w:rsid w:val="00207FE0"/>
    <w:rsid w:val="00210042"/>
    <w:rsid w:val="00212898"/>
    <w:rsid w:val="00215523"/>
    <w:rsid w:val="0021661D"/>
    <w:rsid w:val="00216AC9"/>
    <w:rsid w:val="002215B7"/>
    <w:rsid w:val="0022181B"/>
    <w:rsid w:val="00222306"/>
    <w:rsid w:val="00222C7C"/>
    <w:rsid w:val="00224646"/>
    <w:rsid w:val="00224781"/>
    <w:rsid w:val="00224914"/>
    <w:rsid w:val="00225F4C"/>
    <w:rsid w:val="00226624"/>
    <w:rsid w:val="00226ADF"/>
    <w:rsid w:val="002304A2"/>
    <w:rsid w:val="00233072"/>
    <w:rsid w:val="002347A9"/>
    <w:rsid w:val="00240F17"/>
    <w:rsid w:val="00242953"/>
    <w:rsid w:val="0024467D"/>
    <w:rsid w:val="00244C33"/>
    <w:rsid w:val="00244C44"/>
    <w:rsid w:val="002504E9"/>
    <w:rsid w:val="002521D9"/>
    <w:rsid w:val="002522AC"/>
    <w:rsid w:val="00253006"/>
    <w:rsid w:val="0025366E"/>
    <w:rsid w:val="00255C43"/>
    <w:rsid w:val="00261049"/>
    <w:rsid w:val="002647DB"/>
    <w:rsid w:val="002656C8"/>
    <w:rsid w:val="00265F2C"/>
    <w:rsid w:val="00266233"/>
    <w:rsid w:val="002718A9"/>
    <w:rsid w:val="0027258C"/>
    <w:rsid w:val="002731BE"/>
    <w:rsid w:val="002735D1"/>
    <w:rsid w:val="00273F50"/>
    <w:rsid w:val="00280277"/>
    <w:rsid w:val="002802DC"/>
    <w:rsid w:val="002804F2"/>
    <w:rsid w:val="00281BBE"/>
    <w:rsid w:val="00283E71"/>
    <w:rsid w:val="00285119"/>
    <w:rsid w:val="00286B35"/>
    <w:rsid w:val="00291880"/>
    <w:rsid w:val="00291DF4"/>
    <w:rsid w:val="00294CF6"/>
    <w:rsid w:val="0029567F"/>
    <w:rsid w:val="002A21D7"/>
    <w:rsid w:val="002A499F"/>
    <w:rsid w:val="002A5103"/>
    <w:rsid w:val="002A577C"/>
    <w:rsid w:val="002A76C5"/>
    <w:rsid w:val="002A7767"/>
    <w:rsid w:val="002B1E59"/>
    <w:rsid w:val="002B20BE"/>
    <w:rsid w:val="002B49A4"/>
    <w:rsid w:val="002B4C4F"/>
    <w:rsid w:val="002B50C4"/>
    <w:rsid w:val="002B71FA"/>
    <w:rsid w:val="002B7AF9"/>
    <w:rsid w:val="002C0C86"/>
    <w:rsid w:val="002C0FE9"/>
    <w:rsid w:val="002C1370"/>
    <w:rsid w:val="002C4CEF"/>
    <w:rsid w:val="002C4EDA"/>
    <w:rsid w:val="002C5380"/>
    <w:rsid w:val="002C5413"/>
    <w:rsid w:val="002C638B"/>
    <w:rsid w:val="002C674E"/>
    <w:rsid w:val="002C761F"/>
    <w:rsid w:val="002D2404"/>
    <w:rsid w:val="002D252A"/>
    <w:rsid w:val="002D2974"/>
    <w:rsid w:val="002D2FDE"/>
    <w:rsid w:val="002D3259"/>
    <w:rsid w:val="002D339E"/>
    <w:rsid w:val="002D369F"/>
    <w:rsid w:val="002D37D5"/>
    <w:rsid w:val="002D644F"/>
    <w:rsid w:val="002D7B59"/>
    <w:rsid w:val="002E1C7E"/>
    <w:rsid w:val="002E28DD"/>
    <w:rsid w:val="002E3889"/>
    <w:rsid w:val="002E3B83"/>
    <w:rsid w:val="002E3D6E"/>
    <w:rsid w:val="002E3D73"/>
    <w:rsid w:val="002E4B76"/>
    <w:rsid w:val="002E5778"/>
    <w:rsid w:val="002E62CC"/>
    <w:rsid w:val="002E65B9"/>
    <w:rsid w:val="002E7597"/>
    <w:rsid w:val="002E7B3B"/>
    <w:rsid w:val="002F134F"/>
    <w:rsid w:val="002F40A8"/>
    <w:rsid w:val="002F5B49"/>
    <w:rsid w:val="002F5C26"/>
    <w:rsid w:val="002F6E35"/>
    <w:rsid w:val="002F7A0F"/>
    <w:rsid w:val="0030066C"/>
    <w:rsid w:val="00300CD9"/>
    <w:rsid w:val="00302469"/>
    <w:rsid w:val="00305256"/>
    <w:rsid w:val="00305B12"/>
    <w:rsid w:val="003062A3"/>
    <w:rsid w:val="00306EFD"/>
    <w:rsid w:val="00306F16"/>
    <w:rsid w:val="0031030D"/>
    <w:rsid w:val="003114B1"/>
    <w:rsid w:val="00315289"/>
    <w:rsid w:val="00315497"/>
    <w:rsid w:val="0032163D"/>
    <w:rsid w:val="00321AEE"/>
    <w:rsid w:val="00321CBE"/>
    <w:rsid w:val="00325E01"/>
    <w:rsid w:val="00327AD9"/>
    <w:rsid w:val="00331400"/>
    <w:rsid w:val="00332D84"/>
    <w:rsid w:val="00333D84"/>
    <w:rsid w:val="00334382"/>
    <w:rsid w:val="003356B0"/>
    <w:rsid w:val="003402D8"/>
    <w:rsid w:val="003403C6"/>
    <w:rsid w:val="00340843"/>
    <w:rsid w:val="00341541"/>
    <w:rsid w:val="003418B3"/>
    <w:rsid w:val="00342583"/>
    <w:rsid w:val="00345221"/>
    <w:rsid w:val="00345736"/>
    <w:rsid w:val="00345DD7"/>
    <w:rsid w:val="003463EC"/>
    <w:rsid w:val="0034759C"/>
    <w:rsid w:val="0035072F"/>
    <w:rsid w:val="003608D6"/>
    <w:rsid w:val="00362613"/>
    <w:rsid w:val="003627EB"/>
    <w:rsid w:val="0036374A"/>
    <w:rsid w:val="00363FE6"/>
    <w:rsid w:val="003653F0"/>
    <w:rsid w:val="00366FAE"/>
    <w:rsid w:val="00371628"/>
    <w:rsid w:val="003721CE"/>
    <w:rsid w:val="003726E0"/>
    <w:rsid w:val="003732EB"/>
    <w:rsid w:val="003741EE"/>
    <w:rsid w:val="003742A7"/>
    <w:rsid w:val="003762D0"/>
    <w:rsid w:val="00376526"/>
    <w:rsid w:val="00376D16"/>
    <w:rsid w:val="0037774F"/>
    <w:rsid w:val="00377811"/>
    <w:rsid w:val="00377C40"/>
    <w:rsid w:val="00380565"/>
    <w:rsid w:val="0038068B"/>
    <w:rsid w:val="0038070B"/>
    <w:rsid w:val="003818A8"/>
    <w:rsid w:val="00385242"/>
    <w:rsid w:val="003856D1"/>
    <w:rsid w:val="00386472"/>
    <w:rsid w:val="00386A91"/>
    <w:rsid w:val="00392CEC"/>
    <w:rsid w:val="00393F57"/>
    <w:rsid w:val="003954F3"/>
    <w:rsid w:val="0039659F"/>
    <w:rsid w:val="003A1285"/>
    <w:rsid w:val="003A1D0A"/>
    <w:rsid w:val="003A2871"/>
    <w:rsid w:val="003A29BD"/>
    <w:rsid w:val="003A2D27"/>
    <w:rsid w:val="003A456F"/>
    <w:rsid w:val="003A6B0D"/>
    <w:rsid w:val="003A7829"/>
    <w:rsid w:val="003B01AE"/>
    <w:rsid w:val="003B0830"/>
    <w:rsid w:val="003B14DA"/>
    <w:rsid w:val="003B2AB8"/>
    <w:rsid w:val="003B3777"/>
    <w:rsid w:val="003B528D"/>
    <w:rsid w:val="003B548F"/>
    <w:rsid w:val="003C60A7"/>
    <w:rsid w:val="003C65FA"/>
    <w:rsid w:val="003C7557"/>
    <w:rsid w:val="003D045D"/>
    <w:rsid w:val="003D1F7E"/>
    <w:rsid w:val="003D4A91"/>
    <w:rsid w:val="003D509F"/>
    <w:rsid w:val="003D5571"/>
    <w:rsid w:val="003D5F21"/>
    <w:rsid w:val="003D79BC"/>
    <w:rsid w:val="003E03B3"/>
    <w:rsid w:val="003E0EDB"/>
    <w:rsid w:val="003E26E9"/>
    <w:rsid w:val="003E2D5F"/>
    <w:rsid w:val="003E2ECB"/>
    <w:rsid w:val="003E3DE9"/>
    <w:rsid w:val="003E5262"/>
    <w:rsid w:val="003E585F"/>
    <w:rsid w:val="003E68E6"/>
    <w:rsid w:val="003E7983"/>
    <w:rsid w:val="003F0158"/>
    <w:rsid w:val="003F1A08"/>
    <w:rsid w:val="003F24CC"/>
    <w:rsid w:val="003F4035"/>
    <w:rsid w:val="003F4E31"/>
    <w:rsid w:val="003F6433"/>
    <w:rsid w:val="003F6F80"/>
    <w:rsid w:val="00402029"/>
    <w:rsid w:val="004029BE"/>
    <w:rsid w:val="00402FA7"/>
    <w:rsid w:val="004039E8"/>
    <w:rsid w:val="00404F23"/>
    <w:rsid w:val="0041208C"/>
    <w:rsid w:val="00415D0F"/>
    <w:rsid w:val="00416260"/>
    <w:rsid w:val="00417924"/>
    <w:rsid w:val="00417985"/>
    <w:rsid w:val="00417F05"/>
    <w:rsid w:val="004210CE"/>
    <w:rsid w:val="00424287"/>
    <w:rsid w:val="004248BD"/>
    <w:rsid w:val="00425D4D"/>
    <w:rsid w:val="00426302"/>
    <w:rsid w:val="0042645A"/>
    <w:rsid w:val="0042756A"/>
    <w:rsid w:val="00427A9C"/>
    <w:rsid w:val="004309DC"/>
    <w:rsid w:val="004323E8"/>
    <w:rsid w:val="004350E7"/>
    <w:rsid w:val="00436A11"/>
    <w:rsid w:val="00436D02"/>
    <w:rsid w:val="004371B3"/>
    <w:rsid w:val="00437C4A"/>
    <w:rsid w:val="00441ABD"/>
    <w:rsid w:val="00447232"/>
    <w:rsid w:val="00447CEA"/>
    <w:rsid w:val="004500C4"/>
    <w:rsid w:val="004500E5"/>
    <w:rsid w:val="004502A2"/>
    <w:rsid w:val="00450E26"/>
    <w:rsid w:val="004528FE"/>
    <w:rsid w:val="00453404"/>
    <w:rsid w:val="0045471D"/>
    <w:rsid w:val="00455BD4"/>
    <w:rsid w:val="00455DF7"/>
    <w:rsid w:val="00456CDD"/>
    <w:rsid w:val="00457A6F"/>
    <w:rsid w:val="00457C05"/>
    <w:rsid w:val="00460C57"/>
    <w:rsid w:val="004613EC"/>
    <w:rsid w:val="00463134"/>
    <w:rsid w:val="00463727"/>
    <w:rsid w:val="0046569F"/>
    <w:rsid w:val="00465B7E"/>
    <w:rsid w:val="004667DE"/>
    <w:rsid w:val="00466AA5"/>
    <w:rsid w:val="00467CC0"/>
    <w:rsid w:val="00472B35"/>
    <w:rsid w:val="00475C92"/>
    <w:rsid w:val="00477B15"/>
    <w:rsid w:val="00477DAD"/>
    <w:rsid w:val="004834CF"/>
    <w:rsid w:val="00485994"/>
    <w:rsid w:val="00485E33"/>
    <w:rsid w:val="0048708A"/>
    <w:rsid w:val="00487A1A"/>
    <w:rsid w:val="00487BA6"/>
    <w:rsid w:val="00487D21"/>
    <w:rsid w:val="00492033"/>
    <w:rsid w:val="0049227F"/>
    <w:rsid w:val="00492F7D"/>
    <w:rsid w:val="00494ED3"/>
    <w:rsid w:val="0049501C"/>
    <w:rsid w:val="00495BE1"/>
    <w:rsid w:val="00495C11"/>
    <w:rsid w:val="00496232"/>
    <w:rsid w:val="00496AE4"/>
    <w:rsid w:val="00496B5C"/>
    <w:rsid w:val="00496F55"/>
    <w:rsid w:val="00496F8C"/>
    <w:rsid w:val="004A6A2E"/>
    <w:rsid w:val="004A7F2C"/>
    <w:rsid w:val="004B1436"/>
    <w:rsid w:val="004B1489"/>
    <w:rsid w:val="004B19EF"/>
    <w:rsid w:val="004B3DA7"/>
    <w:rsid w:val="004B4226"/>
    <w:rsid w:val="004B5ABE"/>
    <w:rsid w:val="004B6056"/>
    <w:rsid w:val="004B63D0"/>
    <w:rsid w:val="004C0BBF"/>
    <w:rsid w:val="004C2876"/>
    <w:rsid w:val="004C2E2A"/>
    <w:rsid w:val="004C3110"/>
    <w:rsid w:val="004C442F"/>
    <w:rsid w:val="004C52EE"/>
    <w:rsid w:val="004C6150"/>
    <w:rsid w:val="004C63E3"/>
    <w:rsid w:val="004D1933"/>
    <w:rsid w:val="004D2CDB"/>
    <w:rsid w:val="004D2FC1"/>
    <w:rsid w:val="004D3C3E"/>
    <w:rsid w:val="004D5820"/>
    <w:rsid w:val="004D7112"/>
    <w:rsid w:val="004D7550"/>
    <w:rsid w:val="004D7C58"/>
    <w:rsid w:val="004D7C91"/>
    <w:rsid w:val="004D7CFB"/>
    <w:rsid w:val="004E1491"/>
    <w:rsid w:val="004E65AE"/>
    <w:rsid w:val="004E6D76"/>
    <w:rsid w:val="004E756E"/>
    <w:rsid w:val="004F0CDA"/>
    <w:rsid w:val="004F20D7"/>
    <w:rsid w:val="004F2F74"/>
    <w:rsid w:val="004F4AE1"/>
    <w:rsid w:val="005027FB"/>
    <w:rsid w:val="005038DE"/>
    <w:rsid w:val="005052D1"/>
    <w:rsid w:val="00510FF1"/>
    <w:rsid w:val="00512122"/>
    <w:rsid w:val="005140A1"/>
    <w:rsid w:val="005148F4"/>
    <w:rsid w:val="00514E98"/>
    <w:rsid w:val="005160A2"/>
    <w:rsid w:val="005176AD"/>
    <w:rsid w:val="00520F9C"/>
    <w:rsid w:val="00523676"/>
    <w:rsid w:val="005247A4"/>
    <w:rsid w:val="00525158"/>
    <w:rsid w:val="00525BBF"/>
    <w:rsid w:val="00525D87"/>
    <w:rsid w:val="00526077"/>
    <w:rsid w:val="00527E9C"/>
    <w:rsid w:val="00534510"/>
    <w:rsid w:val="005348D5"/>
    <w:rsid w:val="00535D5F"/>
    <w:rsid w:val="00536929"/>
    <w:rsid w:val="00536992"/>
    <w:rsid w:val="00537879"/>
    <w:rsid w:val="00541318"/>
    <w:rsid w:val="00542968"/>
    <w:rsid w:val="00544AAA"/>
    <w:rsid w:val="0054541F"/>
    <w:rsid w:val="0054707C"/>
    <w:rsid w:val="00547807"/>
    <w:rsid w:val="00550EB0"/>
    <w:rsid w:val="00552A02"/>
    <w:rsid w:val="00553D42"/>
    <w:rsid w:val="00553E81"/>
    <w:rsid w:val="00554035"/>
    <w:rsid w:val="0055444D"/>
    <w:rsid w:val="00554C62"/>
    <w:rsid w:val="00560703"/>
    <w:rsid w:val="00560D5D"/>
    <w:rsid w:val="005610E8"/>
    <w:rsid w:val="00561778"/>
    <w:rsid w:val="005646CB"/>
    <w:rsid w:val="005648C1"/>
    <w:rsid w:val="0056560E"/>
    <w:rsid w:val="00565B20"/>
    <w:rsid w:val="0056759E"/>
    <w:rsid w:val="005721AA"/>
    <w:rsid w:val="005724F2"/>
    <w:rsid w:val="00572F43"/>
    <w:rsid w:val="005731E0"/>
    <w:rsid w:val="00575B81"/>
    <w:rsid w:val="00576529"/>
    <w:rsid w:val="005773FF"/>
    <w:rsid w:val="0058088B"/>
    <w:rsid w:val="00580D30"/>
    <w:rsid w:val="00580EF4"/>
    <w:rsid w:val="00581BF4"/>
    <w:rsid w:val="00582B70"/>
    <w:rsid w:val="00582BF2"/>
    <w:rsid w:val="00585EDB"/>
    <w:rsid w:val="00590B47"/>
    <w:rsid w:val="0059147D"/>
    <w:rsid w:val="00593C12"/>
    <w:rsid w:val="005956DD"/>
    <w:rsid w:val="0059591F"/>
    <w:rsid w:val="0059602B"/>
    <w:rsid w:val="005972DB"/>
    <w:rsid w:val="00597696"/>
    <w:rsid w:val="00597FA6"/>
    <w:rsid w:val="005A0473"/>
    <w:rsid w:val="005A07B7"/>
    <w:rsid w:val="005A0C92"/>
    <w:rsid w:val="005A1A89"/>
    <w:rsid w:val="005A27CD"/>
    <w:rsid w:val="005A303A"/>
    <w:rsid w:val="005A3187"/>
    <w:rsid w:val="005A4DFE"/>
    <w:rsid w:val="005A4E18"/>
    <w:rsid w:val="005A6276"/>
    <w:rsid w:val="005B0918"/>
    <w:rsid w:val="005B11B7"/>
    <w:rsid w:val="005B12F7"/>
    <w:rsid w:val="005B22A4"/>
    <w:rsid w:val="005B3433"/>
    <w:rsid w:val="005B3B87"/>
    <w:rsid w:val="005B6CBA"/>
    <w:rsid w:val="005B7A3E"/>
    <w:rsid w:val="005C25A0"/>
    <w:rsid w:val="005C5922"/>
    <w:rsid w:val="005C5AA2"/>
    <w:rsid w:val="005C5EDF"/>
    <w:rsid w:val="005D0449"/>
    <w:rsid w:val="005D0B3C"/>
    <w:rsid w:val="005D2CBA"/>
    <w:rsid w:val="005D3F66"/>
    <w:rsid w:val="005D6F46"/>
    <w:rsid w:val="005E0AED"/>
    <w:rsid w:val="005E1CF4"/>
    <w:rsid w:val="005E24CE"/>
    <w:rsid w:val="005E3A5A"/>
    <w:rsid w:val="005E7994"/>
    <w:rsid w:val="005F0CC3"/>
    <w:rsid w:val="005F1665"/>
    <w:rsid w:val="005F2C9B"/>
    <w:rsid w:val="005F4BD3"/>
    <w:rsid w:val="005F4D69"/>
    <w:rsid w:val="005F4E5A"/>
    <w:rsid w:val="005F6970"/>
    <w:rsid w:val="00606A73"/>
    <w:rsid w:val="00607650"/>
    <w:rsid w:val="00607990"/>
    <w:rsid w:val="00610109"/>
    <w:rsid w:val="00610743"/>
    <w:rsid w:val="00611217"/>
    <w:rsid w:val="006152FD"/>
    <w:rsid w:val="00615441"/>
    <w:rsid w:val="006179FA"/>
    <w:rsid w:val="00617E29"/>
    <w:rsid w:val="006223D1"/>
    <w:rsid w:val="006227C1"/>
    <w:rsid w:val="00623C63"/>
    <w:rsid w:val="006254E7"/>
    <w:rsid w:val="0063037C"/>
    <w:rsid w:val="00631664"/>
    <w:rsid w:val="00631CE5"/>
    <w:rsid w:val="00634947"/>
    <w:rsid w:val="00634B36"/>
    <w:rsid w:val="006355CD"/>
    <w:rsid w:val="00636900"/>
    <w:rsid w:val="006371B8"/>
    <w:rsid w:val="0063749F"/>
    <w:rsid w:val="00637994"/>
    <w:rsid w:val="0064014C"/>
    <w:rsid w:val="00641062"/>
    <w:rsid w:val="00641802"/>
    <w:rsid w:val="00641F66"/>
    <w:rsid w:val="00642F45"/>
    <w:rsid w:val="00643C18"/>
    <w:rsid w:val="006443DE"/>
    <w:rsid w:val="00644EA7"/>
    <w:rsid w:val="0064501F"/>
    <w:rsid w:val="006454F8"/>
    <w:rsid w:val="00645592"/>
    <w:rsid w:val="0064642B"/>
    <w:rsid w:val="006466D2"/>
    <w:rsid w:val="00646EA6"/>
    <w:rsid w:val="006471E2"/>
    <w:rsid w:val="006476AC"/>
    <w:rsid w:val="00651034"/>
    <w:rsid w:val="00651519"/>
    <w:rsid w:val="006529BC"/>
    <w:rsid w:val="00653D93"/>
    <w:rsid w:val="0065571F"/>
    <w:rsid w:val="006608C8"/>
    <w:rsid w:val="00661518"/>
    <w:rsid w:val="00661DDA"/>
    <w:rsid w:val="0066227A"/>
    <w:rsid w:val="006624A1"/>
    <w:rsid w:val="00662614"/>
    <w:rsid w:val="006639E2"/>
    <w:rsid w:val="00664C04"/>
    <w:rsid w:val="00664D3A"/>
    <w:rsid w:val="00665A98"/>
    <w:rsid w:val="00667E1B"/>
    <w:rsid w:val="0067101B"/>
    <w:rsid w:val="00671D1A"/>
    <w:rsid w:val="00673AEE"/>
    <w:rsid w:val="00674431"/>
    <w:rsid w:val="00676155"/>
    <w:rsid w:val="00676B40"/>
    <w:rsid w:val="00681131"/>
    <w:rsid w:val="00681133"/>
    <w:rsid w:val="00681454"/>
    <w:rsid w:val="00682EC6"/>
    <w:rsid w:val="00684287"/>
    <w:rsid w:val="00685F6A"/>
    <w:rsid w:val="00690535"/>
    <w:rsid w:val="006907E5"/>
    <w:rsid w:val="00690D91"/>
    <w:rsid w:val="006912F3"/>
    <w:rsid w:val="00692864"/>
    <w:rsid w:val="00693B78"/>
    <w:rsid w:val="00693B96"/>
    <w:rsid w:val="00693C27"/>
    <w:rsid w:val="00693F45"/>
    <w:rsid w:val="00694A51"/>
    <w:rsid w:val="00694F82"/>
    <w:rsid w:val="00695774"/>
    <w:rsid w:val="00696BA3"/>
    <w:rsid w:val="00697052"/>
    <w:rsid w:val="00697434"/>
    <w:rsid w:val="0069764E"/>
    <w:rsid w:val="006A0372"/>
    <w:rsid w:val="006A3282"/>
    <w:rsid w:val="006A328A"/>
    <w:rsid w:val="006A3A19"/>
    <w:rsid w:val="006A3D68"/>
    <w:rsid w:val="006A541D"/>
    <w:rsid w:val="006A75B8"/>
    <w:rsid w:val="006A77A4"/>
    <w:rsid w:val="006B14B0"/>
    <w:rsid w:val="006B189D"/>
    <w:rsid w:val="006B1F73"/>
    <w:rsid w:val="006B2C21"/>
    <w:rsid w:val="006B339B"/>
    <w:rsid w:val="006B35C3"/>
    <w:rsid w:val="006B721E"/>
    <w:rsid w:val="006B762F"/>
    <w:rsid w:val="006C242A"/>
    <w:rsid w:val="006C43E3"/>
    <w:rsid w:val="006C517A"/>
    <w:rsid w:val="006C5D5A"/>
    <w:rsid w:val="006C7035"/>
    <w:rsid w:val="006C77A1"/>
    <w:rsid w:val="006D072B"/>
    <w:rsid w:val="006D3DAF"/>
    <w:rsid w:val="006D4458"/>
    <w:rsid w:val="006D48AA"/>
    <w:rsid w:val="006D64EF"/>
    <w:rsid w:val="006E0371"/>
    <w:rsid w:val="006E1106"/>
    <w:rsid w:val="006E41C0"/>
    <w:rsid w:val="006E6A02"/>
    <w:rsid w:val="006E6E92"/>
    <w:rsid w:val="006E7A36"/>
    <w:rsid w:val="006F1D2C"/>
    <w:rsid w:val="006F4F13"/>
    <w:rsid w:val="006F7607"/>
    <w:rsid w:val="007021E9"/>
    <w:rsid w:val="007030BE"/>
    <w:rsid w:val="00703157"/>
    <w:rsid w:val="00704683"/>
    <w:rsid w:val="0070561C"/>
    <w:rsid w:val="00707D93"/>
    <w:rsid w:val="00707FA8"/>
    <w:rsid w:val="00713DD6"/>
    <w:rsid w:val="00715BAC"/>
    <w:rsid w:val="00722B78"/>
    <w:rsid w:val="00724A41"/>
    <w:rsid w:val="00727C31"/>
    <w:rsid w:val="007309FA"/>
    <w:rsid w:val="00731506"/>
    <w:rsid w:val="00731FCF"/>
    <w:rsid w:val="007328E3"/>
    <w:rsid w:val="00733A7E"/>
    <w:rsid w:val="007342EE"/>
    <w:rsid w:val="00736F68"/>
    <w:rsid w:val="007404F3"/>
    <w:rsid w:val="00740B22"/>
    <w:rsid w:val="00740FD3"/>
    <w:rsid w:val="0074166D"/>
    <w:rsid w:val="00741801"/>
    <w:rsid w:val="00741F90"/>
    <w:rsid w:val="00742111"/>
    <w:rsid w:val="00742A45"/>
    <w:rsid w:val="00744E39"/>
    <w:rsid w:val="007457DF"/>
    <w:rsid w:val="007463D2"/>
    <w:rsid w:val="00747C65"/>
    <w:rsid w:val="00753290"/>
    <w:rsid w:val="0075374B"/>
    <w:rsid w:val="007538E2"/>
    <w:rsid w:val="00755198"/>
    <w:rsid w:val="007569DC"/>
    <w:rsid w:val="00757AE3"/>
    <w:rsid w:val="00757B34"/>
    <w:rsid w:val="00757B5C"/>
    <w:rsid w:val="00757C63"/>
    <w:rsid w:val="00760F14"/>
    <w:rsid w:val="00761F3A"/>
    <w:rsid w:val="00765DDB"/>
    <w:rsid w:val="00767DA8"/>
    <w:rsid w:val="00770938"/>
    <w:rsid w:val="00772A46"/>
    <w:rsid w:val="0077360D"/>
    <w:rsid w:val="00775560"/>
    <w:rsid w:val="00775D03"/>
    <w:rsid w:val="007764E7"/>
    <w:rsid w:val="00776CBA"/>
    <w:rsid w:val="00782E0A"/>
    <w:rsid w:val="00784DE0"/>
    <w:rsid w:val="00784E88"/>
    <w:rsid w:val="007874A3"/>
    <w:rsid w:val="00792DF1"/>
    <w:rsid w:val="0079375F"/>
    <w:rsid w:val="00793DEB"/>
    <w:rsid w:val="0079485C"/>
    <w:rsid w:val="00795026"/>
    <w:rsid w:val="00796014"/>
    <w:rsid w:val="0079670E"/>
    <w:rsid w:val="0079680A"/>
    <w:rsid w:val="007A0715"/>
    <w:rsid w:val="007A1FB0"/>
    <w:rsid w:val="007A4797"/>
    <w:rsid w:val="007A70F5"/>
    <w:rsid w:val="007B03ED"/>
    <w:rsid w:val="007B11C6"/>
    <w:rsid w:val="007B1A46"/>
    <w:rsid w:val="007B219F"/>
    <w:rsid w:val="007B22FF"/>
    <w:rsid w:val="007B36BE"/>
    <w:rsid w:val="007B3C08"/>
    <w:rsid w:val="007B66AC"/>
    <w:rsid w:val="007B67FC"/>
    <w:rsid w:val="007B7B3C"/>
    <w:rsid w:val="007C15C8"/>
    <w:rsid w:val="007C2CEC"/>
    <w:rsid w:val="007C35CA"/>
    <w:rsid w:val="007C4C3E"/>
    <w:rsid w:val="007C4E20"/>
    <w:rsid w:val="007C54BE"/>
    <w:rsid w:val="007C627F"/>
    <w:rsid w:val="007C79D3"/>
    <w:rsid w:val="007D1367"/>
    <w:rsid w:val="007D188C"/>
    <w:rsid w:val="007D3468"/>
    <w:rsid w:val="007D3D02"/>
    <w:rsid w:val="007D66C5"/>
    <w:rsid w:val="007D713C"/>
    <w:rsid w:val="007D7CD1"/>
    <w:rsid w:val="007E0159"/>
    <w:rsid w:val="007E05D4"/>
    <w:rsid w:val="007E1059"/>
    <w:rsid w:val="007E1861"/>
    <w:rsid w:val="007E33BA"/>
    <w:rsid w:val="007E362B"/>
    <w:rsid w:val="007E429A"/>
    <w:rsid w:val="007E4D44"/>
    <w:rsid w:val="007E4E39"/>
    <w:rsid w:val="007E5CA1"/>
    <w:rsid w:val="007E5EB0"/>
    <w:rsid w:val="007E7195"/>
    <w:rsid w:val="007E7234"/>
    <w:rsid w:val="007E72D0"/>
    <w:rsid w:val="007E75E6"/>
    <w:rsid w:val="007F17B4"/>
    <w:rsid w:val="007F2244"/>
    <w:rsid w:val="007F3D67"/>
    <w:rsid w:val="007F5436"/>
    <w:rsid w:val="007F6310"/>
    <w:rsid w:val="00800458"/>
    <w:rsid w:val="0080483C"/>
    <w:rsid w:val="008050A4"/>
    <w:rsid w:val="008067AE"/>
    <w:rsid w:val="00807C49"/>
    <w:rsid w:val="00810215"/>
    <w:rsid w:val="008103E2"/>
    <w:rsid w:val="00811AF2"/>
    <w:rsid w:val="00811C40"/>
    <w:rsid w:val="008121B1"/>
    <w:rsid w:val="0081638D"/>
    <w:rsid w:val="00820197"/>
    <w:rsid w:val="00820AF7"/>
    <w:rsid w:val="00820E1D"/>
    <w:rsid w:val="00822AD2"/>
    <w:rsid w:val="00824446"/>
    <w:rsid w:val="00824934"/>
    <w:rsid w:val="0082730A"/>
    <w:rsid w:val="00827337"/>
    <w:rsid w:val="00827766"/>
    <w:rsid w:val="008278E6"/>
    <w:rsid w:val="00831672"/>
    <w:rsid w:val="00832B67"/>
    <w:rsid w:val="00841315"/>
    <w:rsid w:val="0084372C"/>
    <w:rsid w:val="00846CC2"/>
    <w:rsid w:val="008517CD"/>
    <w:rsid w:val="00851B0E"/>
    <w:rsid w:val="00853C74"/>
    <w:rsid w:val="00855527"/>
    <w:rsid w:val="008566C1"/>
    <w:rsid w:val="00857610"/>
    <w:rsid w:val="00857774"/>
    <w:rsid w:val="008602AA"/>
    <w:rsid w:val="00860CE9"/>
    <w:rsid w:val="008610DC"/>
    <w:rsid w:val="0086146C"/>
    <w:rsid w:val="00862760"/>
    <w:rsid w:val="00865A5F"/>
    <w:rsid w:val="00867720"/>
    <w:rsid w:val="00874727"/>
    <w:rsid w:val="00874B1E"/>
    <w:rsid w:val="0087587E"/>
    <w:rsid w:val="00875D84"/>
    <w:rsid w:val="008774FC"/>
    <w:rsid w:val="008775A6"/>
    <w:rsid w:val="00877A8E"/>
    <w:rsid w:val="00880B7F"/>
    <w:rsid w:val="00880D8D"/>
    <w:rsid w:val="008821E6"/>
    <w:rsid w:val="008829F3"/>
    <w:rsid w:val="00882A22"/>
    <w:rsid w:val="00882E6A"/>
    <w:rsid w:val="00883929"/>
    <w:rsid w:val="00886A7C"/>
    <w:rsid w:val="00890A3B"/>
    <w:rsid w:val="00892720"/>
    <w:rsid w:val="00894CEF"/>
    <w:rsid w:val="00895124"/>
    <w:rsid w:val="00895B76"/>
    <w:rsid w:val="00895C74"/>
    <w:rsid w:val="00895DDE"/>
    <w:rsid w:val="00897B84"/>
    <w:rsid w:val="008A1982"/>
    <w:rsid w:val="008A27FA"/>
    <w:rsid w:val="008A4901"/>
    <w:rsid w:val="008A49E9"/>
    <w:rsid w:val="008A5677"/>
    <w:rsid w:val="008B0606"/>
    <w:rsid w:val="008B1D07"/>
    <w:rsid w:val="008B52B2"/>
    <w:rsid w:val="008B5BEF"/>
    <w:rsid w:val="008B6E5B"/>
    <w:rsid w:val="008B75D0"/>
    <w:rsid w:val="008C201C"/>
    <w:rsid w:val="008C2946"/>
    <w:rsid w:val="008C309D"/>
    <w:rsid w:val="008C4132"/>
    <w:rsid w:val="008C6D61"/>
    <w:rsid w:val="008C735C"/>
    <w:rsid w:val="008D22B1"/>
    <w:rsid w:val="008D32D0"/>
    <w:rsid w:val="008D43B6"/>
    <w:rsid w:val="008D6041"/>
    <w:rsid w:val="008D7556"/>
    <w:rsid w:val="008E0E0C"/>
    <w:rsid w:val="008E2AA2"/>
    <w:rsid w:val="008E3601"/>
    <w:rsid w:val="008E4E1F"/>
    <w:rsid w:val="008E7D65"/>
    <w:rsid w:val="008F1616"/>
    <w:rsid w:val="008F1A08"/>
    <w:rsid w:val="008F2B71"/>
    <w:rsid w:val="008F3846"/>
    <w:rsid w:val="008F3D62"/>
    <w:rsid w:val="008F4322"/>
    <w:rsid w:val="008F441D"/>
    <w:rsid w:val="008F46FF"/>
    <w:rsid w:val="008F483E"/>
    <w:rsid w:val="008F505F"/>
    <w:rsid w:val="008F6E9F"/>
    <w:rsid w:val="00901B83"/>
    <w:rsid w:val="00902A1D"/>
    <w:rsid w:val="00902CE5"/>
    <w:rsid w:val="00903B34"/>
    <w:rsid w:val="00903F5A"/>
    <w:rsid w:val="009064B3"/>
    <w:rsid w:val="00911CF2"/>
    <w:rsid w:val="00914732"/>
    <w:rsid w:val="00914EF8"/>
    <w:rsid w:val="00915492"/>
    <w:rsid w:val="00915617"/>
    <w:rsid w:val="00916350"/>
    <w:rsid w:val="00916A7C"/>
    <w:rsid w:val="0091703C"/>
    <w:rsid w:val="0092018D"/>
    <w:rsid w:val="0092174B"/>
    <w:rsid w:val="009223DB"/>
    <w:rsid w:val="009243EC"/>
    <w:rsid w:val="0092472D"/>
    <w:rsid w:val="0092707A"/>
    <w:rsid w:val="00930498"/>
    <w:rsid w:val="00932494"/>
    <w:rsid w:val="00932A8B"/>
    <w:rsid w:val="00932C32"/>
    <w:rsid w:val="009331C0"/>
    <w:rsid w:val="009333A1"/>
    <w:rsid w:val="00933A8E"/>
    <w:rsid w:val="009345A8"/>
    <w:rsid w:val="00935299"/>
    <w:rsid w:val="00935B49"/>
    <w:rsid w:val="00936704"/>
    <w:rsid w:val="00937D75"/>
    <w:rsid w:val="009405F7"/>
    <w:rsid w:val="009414E0"/>
    <w:rsid w:val="00941AEB"/>
    <w:rsid w:val="009420B1"/>
    <w:rsid w:val="009424AC"/>
    <w:rsid w:val="009435F2"/>
    <w:rsid w:val="00944ACE"/>
    <w:rsid w:val="00944C6C"/>
    <w:rsid w:val="00946572"/>
    <w:rsid w:val="0094701E"/>
    <w:rsid w:val="009474D8"/>
    <w:rsid w:val="00947D2A"/>
    <w:rsid w:val="009506F3"/>
    <w:rsid w:val="00950B10"/>
    <w:rsid w:val="009519A5"/>
    <w:rsid w:val="009530A5"/>
    <w:rsid w:val="00953A57"/>
    <w:rsid w:val="0095666D"/>
    <w:rsid w:val="00956FB6"/>
    <w:rsid w:val="00957DC2"/>
    <w:rsid w:val="009613E7"/>
    <w:rsid w:val="00962820"/>
    <w:rsid w:val="00962945"/>
    <w:rsid w:val="0096388D"/>
    <w:rsid w:val="00965328"/>
    <w:rsid w:val="00965D47"/>
    <w:rsid w:val="009661FD"/>
    <w:rsid w:val="009719EA"/>
    <w:rsid w:val="009720C2"/>
    <w:rsid w:val="00973AAE"/>
    <w:rsid w:val="00973FDD"/>
    <w:rsid w:val="00974351"/>
    <w:rsid w:val="00974697"/>
    <w:rsid w:val="00974E6C"/>
    <w:rsid w:val="00974F55"/>
    <w:rsid w:val="009750A3"/>
    <w:rsid w:val="009750C0"/>
    <w:rsid w:val="009754F8"/>
    <w:rsid w:val="00975E14"/>
    <w:rsid w:val="00975FB7"/>
    <w:rsid w:val="0097698F"/>
    <w:rsid w:val="009769BF"/>
    <w:rsid w:val="00976D12"/>
    <w:rsid w:val="00981105"/>
    <w:rsid w:val="00982768"/>
    <w:rsid w:val="00984102"/>
    <w:rsid w:val="009853EF"/>
    <w:rsid w:val="0099027C"/>
    <w:rsid w:val="009922EB"/>
    <w:rsid w:val="00993502"/>
    <w:rsid w:val="009968F6"/>
    <w:rsid w:val="00997271"/>
    <w:rsid w:val="00997AB6"/>
    <w:rsid w:val="009A0237"/>
    <w:rsid w:val="009A0639"/>
    <w:rsid w:val="009A1D3C"/>
    <w:rsid w:val="009A2836"/>
    <w:rsid w:val="009A31AC"/>
    <w:rsid w:val="009A38E8"/>
    <w:rsid w:val="009A3E05"/>
    <w:rsid w:val="009A737D"/>
    <w:rsid w:val="009B1171"/>
    <w:rsid w:val="009B5229"/>
    <w:rsid w:val="009B59F9"/>
    <w:rsid w:val="009B613C"/>
    <w:rsid w:val="009C00FB"/>
    <w:rsid w:val="009C0107"/>
    <w:rsid w:val="009C01E9"/>
    <w:rsid w:val="009C2D2B"/>
    <w:rsid w:val="009C4316"/>
    <w:rsid w:val="009C5A82"/>
    <w:rsid w:val="009C5BB0"/>
    <w:rsid w:val="009C732F"/>
    <w:rsid w:val="009D008A"/>
    <w:rsid w:val="009D11C8"/>
    <w:rsid w:val="009D210D"/>
    <w:rsid w:val="009D2A4B"/>
    <w:rsid w:val="009D3AD6"/>
    <w:rsid w:val="009D5F3D"/>
    <w:rsid w:val="009D60B0"/>
    <w:rsid w:val="009D6B35"/>
    <w:rsid w:val="009D6EB6"/>
    <w:rsid w:val="009D7442"/>
    <w:rsid w:val="009E009A"/>
    <w:rsid w:val="009E0669"/>
    <w:rsid w:val="009E19AE"/>
    <w:rsid w:val="009E40AC"/>
    <w:rsid w:val="009E47D7"/>
    <w:rsid w:val="009E4991"/>
    <w:rsid w:val="009E4DC6"/>
    <w:rsid w:val="009E50D6"/>
    <w:rsid w:val="009E557C"/>
    <w:rsid w:val="009E60CA"/>
    <w:rsid w:val="009E6CC7"/>
    <w:rsid w:val="009F0426"/>
    <w:rsid w:val="009F26F9"/>
    <w:rsid w:val="009F3000"/>
    <w:rsid w:val="009F3A1B"/>
    <w:rsid w:val="009F458B"/>
    <w:rsid w:val="009F5687"/>
    <w:rsid w:val="009F62F8"/>
    <w:rsid w:val="009F789B"/>
    <w:rsid w:val="00A01142"/>
    <w:rsid w:val="00A06557"/>
    <w:rsid w:val="00A0681D"/>
    <w:rsid w:val="00A113B6"/>
    <w:rsid w:val="00A11B43"/>
    <w:rsid w:val="00A11D28"/>
    <w:rsid w:val="00A12999"/>
    <w:rsid w:val="00A136E3"/>
    <w:rsid w:val="00A137A7"/>
    <w:rsid w:val="00A140CD"/>
    <w:rsid w:val="00A149CD"/>
    <w:rsid w:val="00A17612"/>
    <w:rsid w:val="00A21C40"/>
    <w:rsid w:val="00A223C5"/>
    <w:rsid w:val="00A2272D"/>
    <w:rsid w:val="00A22D10"/>
    <w:rsid w:val="00A2438C"/>
    <w:rsid w:val="00A268F7"/>
    <w:rsid w:val="00A26E8A"/>
    <w:rsid w:val="00A30224"/>
    <w:rsid w:val="00A31656"/>
    <w:rsid w:val="00A3183C"/>
    <w:rsid w:val="00A31D6F"/>
    <w:rsid w:val="00A347C4"/>
    <w:rsid w:val="00A360E9"/>
    <w:rsid w:val="00A37892"/>
    <w:rsid w:val="00A37A83"/>
    <w:rsid w:val="00A4268E"/>
    <w:rsid w:val="00A427D4"/>
    <w:rsid w:val="00A42B08"/>
    <w:rsid w:val="00A42B8C"/>
    <w:rsid w:val="00A4368E"/>
    <w:rsid w:val="00A43CE2"/>
    <w:rsid w:val="00A44B2B"/>
    <w:rsid w:val="00A45220"/>
    <w:rsid w:val="00A46D11"/>
    <w:rsid w:val="00A52A14"/>
    <w:rsid w:val="00A52A27"/>
    <w:rsid w:val="00A53BF8"/>
    <w:rsid w:val="00A60B2E"/>
    <w:rsid w:val="00A61E0A"/>
    <w:rsid w:val="00A61EB2"/>
    <w:rsid w:val="00A623E4"/>
    <w:rsid w:val="00A628D5"/>
    <w:rsid w:val="00A6641A"/>
    <w:rsid w:val="00A6654C"/>
    <w:rsid w:val="00A70039"/>
    <w:rsid w:val="00A73968"/>
    <w:rsid w:val="00A73B17"/>
    <w:rsid w:val="00A75D8C"/>
    <w:rsid w:val="00A7607B"/>
    <w:rsid w:val="00A80730"/>
    <w:rsid w:val="00A83C44"/>
    <w:rsid w:val="00A85457"/>
    <w:rsid w:val="00A8656C"/>
    <w:rsid w:val="00A86F9D"/>
    <w:rsid w:val="00A90353"/>
    <w:rsid w:val="00A92C4A"/>
    <w:rsid w:val="00A9329E"/>
    <w:rsid w:val="00A945DE"/>
    <w:rsid w:val="00A95EA8"/>
    <w:rsid w:val="00A963D3"/>
    <w:rsid w:val="00AA044E"/>
    <w:rsid w:val="00AA170A"/>
    <w:rsid w:val="00AA42CF"/>
    <w:rsid w:val="00AA4A91"/>
    <w:rsid w:val="00AA7B0B"/>
    <w:rsid w:val="00AB074D"/>
    <w:rsid w:val="00AB24F3"/>
    <w:rsid w:val="00AB3C22"/>
    <w:rsid w:val="00AB459E"/>
    <w:rsid w:val="00AB4AFD"/>
    <w:rsid w:val="00AB52A3"/>
    <w:rsid w:val="00AB571C"/>
    <w:rsid w:val="00AB66BE"/>
    <w:rsid w:val="00AB6EDD"/>
    <w:rsid w:val="00AB7048"/>
    <w:rsid w:val="00AC08CB"/>
    <w:rsid w:val="00AC183D"/>
    <w:rsid w:val="00AC30D8"/>
    <w:rsid w:val="00AC6BCF"/>
    <w:rsid w:val="00AD02A0"/>
    <w:rsid w:val="00AD0A37"/>
    <w:rsid w:val="00AD1988"/>
    <w:rsid w:val="00AD28CD"/>
    <w:rsid w:val="00AD2F74"/>
    <w:rsid w:val="00AD4C59"/>
    <w:rsid w:val="00AD51FD"/>
    <w:rsid w:val="00AD5AAD"/>
    <w:rsid w:val="00AD6A0B"/>
    <w:rsid w:val="00AD7838"/>
    <w:rsid w:val="00AE025D"/>
    <w:rsid w:val="00AE30E1"/>
    <w:rsid w:val="00AE528D"/>
    <w:rsid w:val="00AE6063"/>
    <w:rsid w:val="00AE6081"/>
    <w:rsid w:val="00AE642D"/>
    <w:rsid w:val="00AF05C0"/>
    <w:rsid w:val="00AF471A"/>
    <w:rsid w:val="00AF76F1"/>
    <w:rsid w:val="00B00E08"/>
    <w:rsid w:val="00B01C76"/>
    <w:rsid w:val="00B01E46"/>
    <w:rsid w:val="00B023C9"/>
    <w:rsid w:val="00B02AB2"/>
    <w:rsid w:val="00B0492D"/>
    <w:rsid w:val="00B05BDE"/>
    <w:rsid w:val="00B07517"/>
    <w:rsid w:val="00B1331E"/>
    <w:rsid w:val="00B13383"/>
    <w:rsid w:val="00B1660B"/>
    <w:rsid w:val="00B20CB6"/>
    <w:rsid w:val="00B265E2"/>
    <w:rsid w:val="00B33DFC"/>
    <w:rsid w:val="00B34672"/>
    <w:rsid w:val="00B34EA0"/>
    <w:rsid w:val="00B37DCF"/>
    <w:rsid w:val="00B4187D"/>
    <w:rsid w:val="00B41C52"/>
    <w:rsid w:val="00B4263A"/>
    <w:rsid w:val="00B42795"/>
    <w:rsid w:val="00B42DD8"/>
    <w:rsid w:val="00B439BD"/>
    <w:rsid w:val="00B46855"/>
    <w:rsid w:val="00B46D8F"/>
    <w:rsid w:val="00B47D1F"/>
    <w:rsid w:val="00B5008D"/>
    <w:rsid w:val="00B511B8"/>
    <w:rsid w:val="00B52F8D"/>
    <w:rsid w:val="00B530B0"/>
    <w:rsid w:val="00B535DC"/>
    <w:rsid w:val="00B54808"/>
    <w:rsid w:val="00B54FF8"/>
    <w:rsid w:val="00B557DD"/>
    <w:rsid w:val="00B57871"/>
    <w:rsid w:val="00B57961"/>
    <w:rsid w:val="00B60DB3"/>
    <w:rsid w:val="00B61453"/>
    <w:rsid w:val="00B61E79"/>
    <w:rsid w:val="00B627C0"/>
    <w:rsid w:val="00B6456F"/>
    <w:rsid w:val="00B6489D"/>
    <w:rsid w:val="00B64DD2"/>
    <w:rsid w:val="00B65927"/>
    <w:rsid w:val="00B66E6C"/>
    <w:rsid w:val="00B73C6C"/>
    <w:rsid w:val="00B749C7"/>
    <w:rsid w:val="00B75101"/>
    <w:rsid w:val="00B76117"/>
    <w:rsid w:val="00B76CD5"/>
    <w:rsid w:val="00B772DE"/>
    <w:rsid w:val="00B8153E"/>
    <w:rsid w:val="00B8377F"/>
    <w:rsid w:val="00B91ABE"/>
    <w:rsid w:val="00B91C70"/>
    <w:rsid w:val="00B93CF3"/>
    <w:rsid w:val="00B94094"/>
    <w:rsid w:val="00B95086"/>
    <w:rsid w:val="00B95A16"/>
    <w:rsid w:val="00B96FD2"/>
    <w:rsid w:val="00B975A6"/>
    <w:rsid w:val="00B976E9"/>
    <w:rsid w:val="00BA22FB"/>
    <w:rsid w:val="00BA60E3"/>
    <w:rsid w:val="00BA6DB3"/>
    <w:rsid w:val="00BA70F2"/>
    <w:rsid w:val="00BB1C8E"/>
    <w:rsid w:val="00BB230A"/>
    <w:rsid w:val="00BB23E3"/>
    <w:rsid w:val="00BB2878"/>
    <w:rsid w:val="00BB39AD"/>
    <w:rsid w:val="00BB5645"/>
    <w:rsid w:val="00BB636A"/>
    <w:rsid w:val="00BB6D39"/>
    <w:rsid w:val="00BC1E4D"/>
    <w:rsid w:val="00BC3D62"/>
    <w:rsid w:val="00BC4D6D"/>
    <w:rsid w:val="00BC5320"/>
    <w:rsid w:val="00BC6826"/>
    <w:rsid w:val="00BC685F"/>
    <w:rsid w:val="00BC7798"/>
    <w:rsid w:val="00BC7968"/>
    <w:rsid w:val="00BD0452"/>
    <w:rsid w:val="00BD08E2"/>
    <w:rsid w:val="00BD1A76"/>
    <w:rsid w:val="00BD1F3D"/>
    <w:rsid w:val="00BD4D4F"/>
    <w:rsid w:val="00BD76CB"/>
    <w:rsid w:val="00BD7A1F"/>
    <w:rsid w:val="00BE17D5"/>
    <w:rsid w:val="00BE20A7"/>
    <w:rsid w:val="00BE3B7E"/>
    <w:rsid w:val="00BE657B"/>
    <w:rsid w:val="00BE6F29"/>
    <w:rsid w:val="00BE736D"/>
    <w:rsid w:val="00BF0CFC"/>
    <w:rsid w:val="00BF2632"/>
    <w:rsid w:val="00BF7294"/>
    <w:rsid w:val="00C00AA5"/>
    <w:rsid w:val="00C00D5E"/>
    <w:rsid w:val="00C01B0E"/>
    <w:rsid w:val="00C01E55"/>
    <w:rsid w:val="00C02D63"/>
    <w:rsid w:val="00C05B22"/>
    <w:rsid w:val="00C11773"/>
    <w:rsid w:val="00C12A1E"/>
    <w:rsid w:val="00C12B1F"/>
    <w:rsid w:val="00C15FD5"/>
    <w:rsid w:val="00C2060B"/>
    <w:rsid w:val="00C23797"/>
    <w:rsid w:val="00C24A3A"/>
    <w:rsid w:val="00C271C4"/>
    <w:rsid w:val="00C27ECA"/>
    <w:rsid w:val="00C301CE"/>
    <w:rsid w:val="00C30CE3"/>
    <w:rsid w:val="00C32CE3"/>
    <w:rsid w:val="00C35341"/>
    <w:rsid w:val="00C3698E"/>
    <w:rsid w:val="00C41589"/>
    <w:rsid w:val="00C417C9"/>
    <w:rsid w:val="00C42085"/>
    <w:rsid w:val="00C42461"/>
    <w:rsid w:val="00C42604"/>
    <w:rsid w:val="00C42F3F"/>
    <w:rsid w:val="00C45B88"/>
    <w:rsid w:val="00C47DB2"/>
    <w:rsid w:val="00C50806"/>
    <w:rsid w:val="00C5198E"/>
    <w:rsid w:val="00C52088"/>
    <w:rsid w:val="00C55668"/>
    <w:rsid w:val="00C55933"/>
    <w:rsid w:val="00C602D7"/>
    <w:rsid w:val="00C61140"/>
    <w:rsid w:val="00C6331C"/>
    <w:rsid w:val="00C636C3"/>
    <w:rsid w:val="00C63785"/>
    <w:rsid w:val="00C66B50"/>
    <w:rsid w:val="00C67BD7"/>
    <w:rsid w:val="00C70EE4"/>
    <w:rsid w:val="00C728F9"/>
    <w:rsid w:val="00C72EC6"/>
    <w:rsid w:val="00C74DE6"/>
    <w:rsid w:val="00C74EAE"/>
    <w:rsid w:val="00C750DA"/>
    <w:rsid w:val="00C765D6"/>
    <w:rsid w:val="00C76E0F"/>
    <w:rsid w:val="00C77EF5"/>
    <w:rsid w:val="00C803F2"/>
    <w:rsid w:val="00C82D9D"/>
    <w:rsid w:val="00C838E1"/>
    <w:rsid w:val="00C86E51"/>
    <w:rsid w:val="00C900E0"/>
    <w:rsid w:val="00C9211A"/>
    <w:rsid w:val="00C933AD"/>
    <w:rsid w:val="00C938CF"/>
    <w:rsid w:val="00C9744F"/>
    <w:rsid w:val="00CA0163"/>
    <w:rsid w:val="00CA079B"/>
    <w:rsid w:val="00CA14F1"/>
    <w:rsid w:val="00CA16BF"/>
    <w:rsid w:val="00CA3E9B"/>
    <w:rsid w:val="00CA45E0"/>
    <w:rsid w:val="00CA4EA2"/>
    <w:rsid w:val="00CA5197"/>
    <w:rsid w:val="00CA5842"/>
    <w:rsid w:val="00CA66AC"/>
    <w:rsid w:val="00CB05BC"/>
    <w:rsid w:val="00CB13FD"/>
    <w:rsid w:val="00CB2694"/>
    <w:rsid w:val="00CB2EED"/>
    <w:rsid w:val="00CB4F84"/>
    <w:rsid w:val="00CB547B"/>
    <w:rsid w:val="00CB662C"/>
    <w:rsid w:val="00CB7583"/>
    <w:rsid w:val="00CC0136"/>
    <w:rsid w:val="00CC0D23"/>
    <w:rsid w:val="00CC1968"/>
    <w:rsid w:val="00CC24FA"/>
    <w:rsid w:val="00CC2697"/>
    <w:rsid w:val="00CC293C"/>
    <w:rsid w:val="00CC3961"/>
    <w:rsid w:val="00CC458E"/>
    <w:rsid w:val="00CC637E"/>
    <w:rsid w:val="00CC695D"/>
    <w:rsid w:val="00CD0DD1"/>
    <w:rsid w:val="00CD2634"/>
    <w:rsid w:val="00CD3DD3"/>
    <w:rsid w:val="00CD72BF"/>
    <w:rsid w:val="00CE1A91"/>
    <w:rsid w:val="00CE1DBE"/>
    <w:rsid w:val="00CE39CB"/>
    <w:rsid w:val="00CE550D"/>
    <w:rsid w:val="00CE561B"/>
    <w:rsid w:val="00CE614A"/>
    <w:rsid w:val="00CE6228"/>
    <w:rsid w:val="00CE699D"/>
    <w:rsid w:val="00CF0D23"/>
    <w:rsid w:val="00CF2921"/>
    <w:rsid w:val="00CF2CB2"/>
    <w:rsid w:val="00CF4165"/>
    <w:rsid w:val="00CF4512"/>
    <w:rsid w:val="00CF5078"/>
    <w:rsid w:val="00CF7A17"/>
    <w:rsid w:val="00D02142"/>
    <w:rsid w:val="00D02A08"/>
    <w:rsid w:val="00D04191"/>
    <w:rsid w:val="00D046E4"/>
    <w:rsid w:val="00D059A3"/>
    <w:rsid w:val="00D132FB"/>
    <w:rsid w:val="00D14464"/>
    <w:rsid w:val="00D14E20"/>
    <w:rsid w:val="00D15317"/>
    <w:rsid w:val="00D15843"/>
    <w:rsid w:val="00D15A4A"/>
    <w:rsid w:val="00D16B16"/>
    <w:rsid w:val="00D17BAD"/>
    <w:rsid w:val="00D17D42"/>
    <w:rsid w:val="00D212C6"/>
    <w:rsid w:val="00D21308"/>
    <w:rsid w:val="00D22A47"/>
    <w:rsid w:val="00D22EA6"/>
    <w:rsid w:val="00D2457A"/>
    <w:rsid w:val="00D25279"/>
    <w:rsid w:val="00D2722B"/>
    <w:rsid w:val="00D30A96"/>
    <w:rsid w:val="00D35DBF"/>
    <w:rsid w:val="00D35DE0"/>
    <w:rsid w:val="00D378D5"/>
    <w:rsid w:val="00D402C9"/>
    <w:rsid w:val="00D40C55"/>
    <w:rsid w:val="00D40D0C"/>
    <w:rsid w:val="00D414CC"/>
    <w:rsid w:val="00D43444"/>
    <w:rsid w:val="00D43614"/>
    <w:rsid w:val="00D43D84"/>
    <w:rsid w:val="00D44164"/>
    <w:rsid w:val="00D453A3"/>
    <w:rsid w:val="00D46DA7"/>
    <w:rsid w:val="00D54359"/>
    <w:rsid w:val="00D55DC3"/>
    <w:rsid w:val="00D571BB"/>
    <w:rsid w:val="00D6163B"/>
    <w:rsid w:val="00D62045"/>
    <w:rsid w:val="00D62F60"/>
    <w:rsid w:val="00D65A44"/>
    <w:rsid w:val="00D67A62"/>
    <w:rsid w:val="00D67FDF"/>
    <w:rsid w:val="00D731DA"/>
    <w:rsid w:val="00D75926"/>
    <w:rsid w:val="00D76B3B"/>
    <w:rsid w:val="00D811F6"/>
    <w:rsid w:val="00D818F0"/>
    <w:rsid w:val="00D820A4"/>
    <w:rsid w:val="00D83FDE"/>
    <w:rsid w:val="00D846A0"/>
    <w:rsid w:val="00D85189"/>
    <w:rsid w:val="00D85E5B"/>
    <w:rsid w:val="00D91AFF"/>
    <w:rsid w:val="00D91CED"/>
    <w:rsid w:val="00D9298A"/>
    <w:rsid w:val="00D92B37"/>
    <w:rsid w:val="00D936D9"/>
    <w:rsid w:val="00D938A8"/>
    <w:rsid w:val="00D94C1C"/>
    <w:rsid w:val="00D97AE2"/>
    <w:rsid w:val="00DA0C62"/>
    <w:rsid w:val="00DA1918"/>
    <w:rsid w:val="00DA201D"/>
    <w:rsid w:val="00DA29BF"/>
    <w:rsid w:val="00DA3454"/>
    <w:rsid w:val="00DA3AB5"/>
    <w:rsid w:val="00DA46F0"/>
    <w:rsid w:val="00DA4D26"/>
    <w:rsid w:val="00DA598D"/>
    <w:rsid w:val="00DA5A10"/>
    <w:rsid w:val="00DA7DFF"/>
    <w:rsid w:val="00DB00CC"/>
    <w:rsid w:val="00DB0400"/>
    <w:rsid w:val="00DB12F5"/>
    <w:rsid w:val="00DB2526"/>
    <w:rsid w:val="00DB2762"/>
    <w:rsid w:val="00DB27F8"/>
    <w:rsid w:val="00DB3953"/>
    <w:rsid w:val="00DB4C59"/>
    <w:rsid w:val="00DB69B7"/>
    <w:rsid w:val="00DB744B"/>
    <w:rsid w:val="00DC193A"/>
    <w:rsid w:val="00DC4A7C"/>
    <w:rsid w:val="00DC4AE3"/>
    <w:rsid w:val="00DC6AB3"/>
    <w:rsid w:val="00DD0FBE"/>
    <w:rsid w:val="00DD3032"/>
    <w:rsid w:val="00DD37E5"/>
    <w:rsid w:val="00DD4F75"/>
    <w:rsid w:val="00DD5E31"/>
    <w:rsid w:val="00DD68DD"/>
    <w:rsid w:val="00DD709F"/>
    <w:rsid w:val="00DD75CC"/>
    <w:rsid w:val="00DE014E"/>
    <w:rsid w:val="00DE1230"/>
    <w:rsid w:val="00DE1F94"/>
    <w:rsid w:val="00DE4B91"/>
    <w:rsid w:val="00DE5BF9"/>
    <w:rsid w:val="00DE7462"/>
    <w:rsid w:val="00DF2A3B"/>
    <w:rsid w:val="00DF33C5"/>
    <w:rsid w:val="00DF5B7B"/>
    <w:rsid w:val="00DF6322"/>
    <w:rsid w:val="00DF6F67"/>
    <w:rsid w:val="00DF6FE2"/>
    <w:rsid w:val="00E039C0"/>
    <w:rsid w:val="00E05A9E"/>
    <w:rsid w:val="00E06FEB"/>
    <w:rsid w:val="00E073D2"/>
    <w:rsid w:val="00E107EA"/>
    <w:rsid w:val="00E11091"/>
    <w:rsid w:val="00E1173F"/>
    <w:rsid w:val="00E1286D"/>
    <w:rsid w:val="00E1574C"/>
    <w:rsid w:val="00E15EF5"/>
    <w:rsid w:val="00E214DF"/>
    <w:rsid w:val="00E217F9"/>
    <w:rsid w:val="00E2726F"/>
    <w:rsid w:val="00E30A50"/>
    <w:rsid w:val="00E30A65"/>
    <w:rsid w:val="00E33760"/>
    <w:rsid w:val="00E35F81"/>
    <w:rsid w:val="00E37763"/>
    <w:rsid w:val="00E40439"/>
    <w:rsid w:val="00E40720"/>
    <w:rsid w:val="00E4076C"/>
    <w:rsid w:val="00E4407A"/>
    <w:rsid w:val="00E447DE"/>
    <w:rsid w:val="00E45AC3"/>
    <w:rsid w:val="00E463EA"/>
    <w:rsid w:val="00E46FE1"/>
    <w:rsid w:val="00E50455"/>
    <w:rsid w:val="00E5073E"/>
    <w:rsid w:val="00E55DD2"/>
    <w:rsid w:val="00E564AD"/>
    <w:rsid w:val="00E567EC"/>
    <w:rsid w:val="00E57227"/>
    <w:rsid w:val="00E6162D"/>
    <w:rsid w:val="00E63F78"/>
    <w:rsid w:val="00E6422D"/>
    <w:rsid w:val="00E67596"/>
    <w:rsid w:val="00E67DE8"/>
    <w:rsid w:val="00E70766"/>
    <w:rsid w:val="00E70D19"/>
    <w:rsid w:val="00E7377C"/>
    <w:rsid w:val="00E73D68"/>
    <w:rsid w:val="00E743DE"/>
    <w:rsid w:val="00E75C0A"/>
    <w:rsid w:val="00E75FA0"/>
    <w:rsid w:val="00E76D3F"/>
    <w:rsid w:val="00E77E9E"/>
    <w:rsid w:val="00E81057"/>
    <w:rsid w:val="00E82228"/>
    <w:rsid w:val="00E82B96"/>
    <w:rsid w:val="00E834A8"/>
    <w:rsid w:val="00E83E55"/>
    <w:rsid w:val="00E84C80"/>
    <w:rsid w:val="00E84F31"/>
    <w:rsid w:val="00E8799A"/>
    <w:rsid w:val="00E87F3B"/>
    <w:rsid w:val="00E90F4E"/>
    <w:rsid w:val="00E92285"/>
    <w:rsid w:val="00E95791"/>
    <w:rsid w:val="00E970A0"/>
    <w:rsid w:val="00E97981"/>
    <w:rsid w:val="00E97E03"/>
    <w:rsid w:val="00E97FE8"/>
    <w:rsid w:val="00EA0E5E"/>
    <w:rsid w:val="00EA0F3F"/>
    <w:rsid w:val="00EA11FA"/>
    <w:rsid w:val="00EA1C40"/>
    <w:rsid w:val="00EA1F05"/>
    <w:rsid w:val="00EB01D6"/>
    <w:rsid w:val="00EB0B97"/>
    <w:rsid w:val="00EB16A7"/>
    <w:rsid w:val="00EB2356"/>
    <w:rsid w:val="00EB25D2"/>
    <w:rsid w:val="00EB4F38"/>
    <w:rsid w:val="00EB557A"/>
    <w:rsid w:val="00EB66CC"/>
    <w:rsid w:val="00EB7440"/>
    <w:rsid w:val="00EB75FF"/>
    <w:rsid w:val="00EC1131"/>
    <w:rsid w:val="00EC1794"/>
    <w:rsid w:val="00EC2B6D"/>
    <w:rsid w:val="00EC3CC8"/>
    <w:rsid w:val="00EC53D9"/>
    <w:rsid w:val="00EC59DE"/>
    <w:rsid w:val="00EC6EEA"/>
    <w:rsid w:val="00ED02A3"/>
    <w:rsid w:val="00ED16EC"/>
    <w:rsid w:val="00ED2028"/>
    <w:rsid w:val="00ED2931"/>
    <w:rsid w:val="00ED2EA8"/>
    <w:rsid w:val="00ED6D9C"/>
    <w:rsid w:val="00EE0C37"/>
    <w:rsid w:val="00EE4075"/>
    <w:rsid w:val="00EE7FAF"/>
    <w:rsid w:val="00EF2B26"/>
    <w:rsid w:val="00EF2ECA"/>
    <w:rsid w:val="00EF37DE"/>
    <w:rsid w:val="00EF4249"/>
    <w:rsid w:val="00EF4A77"/>
    <w:rsid w:val="00EF7BDE"/>
    <w:rsid w:val="00F00F0C"/>
    <w:rsid w:val="00F01379"/>
    <w:rsid w:val="00F02813"/>
    <w:rsid w:val="00F03B01"/>
    <w:rsid w:val="00F04393"/>
    <w:rsid w:val="00F04E1F"/>
    <w:rsid w:val="00F05F90"/>
    <w:rsid w:val="00F074C8"/>
    <w:rsid w:val="00F102C1"/>
    <w:rsid w:val="00F103A6"/>
    <w:rsid w:val="00F103D1"/>
    <w:rsid w:val="00F110A8"/>
    <w:rsid w:val="00F127BE"/>
    <w:rsid w:val="00F12D53"/>
    <w:rsid w:val="00F1457C"/>
    <w:rsid w:val="00F15108"/>
    <w:rsid w:val="00F15212"/>
    <w:rsid w:val="00F15755"/>
    <w:rsid w:val="00F1608A"/>
    <w:rsid w:val="00F16F0B"/>
    <w:rsid w:val="00F173D7"/>
    <w:rsid w:val="00F17CBF"/>
    <w:rsid w:val="00F209E2"/>
    <w:rsid w:val="00F214A6"/>
    <w:rsid w:val="00F25ED2"/>
    <w:rsid w:val="00F26608"/>
    <w:rsid w:val="00F26F55"/>
    <w:rsid w:val="00F30F15"/>
    <w:rsid w:val="00F31115"/>
    <w:rsid w:val="00F31D57"/>
    <w:rsid w:val="00F3261E"/>
    <w:rsid w:val="00F32DC3"/>
    <w:rsid w:val="00F34111"/>
    <w:rsid w:val="00F34E15"/>
    <w:rsid w:val="00F35B35"/>
    <w:rsid w:val="00F3740F"/>
    <w:rsid w:val="00F37896"/>
    <w:rsid w:val="00F426A6"/>
    <w:rsid w:val="00F431A2"/>
    <w:rsid w:val="00F43367"/>
    <w:rsid w:val="00F44F55"/>
    <w:rsid w:val="00F4525D"/>
    <w:rsid w:val="00F4547D"/>
    <w:rsid w:val="00F464C9"/>
    <w:rsid w:val="00F46B8C"/>
    <w:rsid w:val="00F46CCA"/>
    <w:rsid w:val="00F47EA5"/>
    <w:rsid w:val="00F511FE"/>
    <w:rsid w:val="00F513C5"/>
    <w:rsid w:val="00F5198A"/>
    <w:rsid w:val="00F53E86"/>
    <w:rsid w:val="00F55673"/>
    <w:rsid w:val="00F5626D"/>
    <w:rsid w:val="00F60A3E"/>
    <w:rsid w:val="00F631FE"/>
    <w:rsid w:val="00F63A98"/>
    <w:rsid w:val="00F646DE"/>
    <w:rsid w:val="00F648BC"/>
    <w:rsid w:val="00F64EF6"/>
    <w:rsid w:val="00F65238"/>
    <w:rsid w:val="00F66111"/>
    <w:rsid w:val="00F66155"/>
    <w:rsid w:val="00F66D8F"/>
    <w:rsid w:val="00F67D2C"/>
    <w:rsid w:val="00F709A6"/>
    <w:rsid w:val="00F7135B"/>
    <w:rsid w:val="00F73206"/>
    <w:rsid w:val="00F74A0C"/>
    <w:rsid w:val="00F74B91"/>
    <w:rsid w:val="00F74C7A"/>
    <w:rsid w:val="00F757F8"/>
    <w:rsid w:val="00F75B79"/>
    <w:rsid w:val="00F76AD1"/>
    <w:rsid w:val="00F803DE"/>
    <w:rsid w:val="00F80CD9"/>
    <w:rsid w:val="00F81D38"/>
    <w:rsid w:val="00F827B1"/>
    <w:rsid w:val="00F827C5"/>
    <w:rsid w:val="00F8280B"/>
    <w:rsid w:val="00F84E8A"/>
    <w:rsid w:val="00F84EFF"/>
    <w:rsid w:val="00F874EE"/>
    <w:rsid w:val="00F87BFC"/>
    <w:rsid w:val="00F90955"/>
    <w:rsid w:val="00F911C5"/>
    <w:rsid w:val="00F92500"/>
    <w:rsid w:val="00F92EC4"/>
    <w:rsid w:val="00F932F4"/>
    <w:rsid w:val="00F93C15"/>
    <w:rsid w:val="00F94470"/>
    <w:rsid w:val="00F971F6"/>
    <w:rsid w:val="00FA2797"/>
    <w:rsid w:val="00FA291A"/>
    <w:rsid w:val="00FA34B4"/>
    <w:rsid w:val="00FA4BF1"/>
    <w:rsid w:val="00FA575D"/>
    <w:rsid w:val="00FB113A"/>
    <w:rsid w:val="00FB164C"/>
    <w:rsid w:val="00FB1A84"/>
    <w:rsid w:val="00FB25D0"/>
    <w:rsid w:val="00FB4AF4"/>
    <w:rsid w:val="00FC19FA"/>
    <w:rsid w:val="00FC1F38"/>
    <w:rsid w:val="00FC2E06"/>
    <w:rsid w:val="00FC456A"/>
    <w:rsid w:val="00FC4A7F"/>
    <w:rsid w:val="00FC5D47"/>
    <w:rsid w:val="00FD074B"/>
    <w:rsid w:val="00FD07B0"/>
    <w:rsid w:val="00FD0909"/>
    <w:rsid w:val="00FD117F"/>
    <w:rsid w:val="00FD3DF0"/>
    <w:rsid w:val="00FD3F2A"/>
    <w:rsid w:val="00FD40CD"/>
    <w:rsid w:val="00FD42E9"/>
    <w:rsid w:val="00FD5B23"/>
    <w:rsid w:val="00FD726F"/>
    <w:rsid w:val="00FD7531"/>
    <w:rsid w:val="00FE010C"/>
    <w:rsid w:val="00FE0C58"/>
    <w:rsid w:val="00FE0E52"/>
    <w:rsid w:val="00FE2DFE"/>
    <w:rsid w:val="00FE51D4"/>
    <w:rsid w:val="00FE5417"/>
    <w:rsid w:val="00FE5628"/>
    <w:rsid w:val="00FE5772"/>
    <w:rsid w:val="00FE5A56"/>
    <w:rsid w:val="00FE5D89"/>
    <w:rsid w:val="00FE7DCD"/>
    <w:rsid w:val="00FF146D"/>
    <w:rsid w:val="00FF390B"/>
    <w:rsid w:val="00FF3BF9"/>
    <w:rsid w:val="00FF4241"/>
    <w:rsid w:val="00FF6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-relative:margin;v-text-anchor:middle" fillcolor="white">
      <v:fill color="white" color2="black"/>
      <v:stroke weight=".99pt"/>
      <v:textbox style="mso-rotate-with-shape:t" inset="0,0,0,0"/>
    </o:shapedefaults>
    <o:shapelayout v:ext="edit">
      <o:idmap v:ext="edit" data="2"/>
    </o:shapelayout>
  </w:shapeDefaults>
  <w:doNotEmbedSmartTags/>
  <w:decimalSymbol w:val="."/>
  <w:listSeparator w:val=","/>
  <w14:docId w14:val="0DF07AC2"/>
  <w15:docId w15:val="{0D70EA9B-4ECB-4DB5-BFF3-38788E339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before="115" w:after="115"/>
    </w:pPr>
    <w:rPr>
      <w:rFonts w:ascii="Arial" w:hAnsi="Arial"/>
      <w:sz w:val="22"/>
      <w:szCs w:val="24"/>
      <w:lang w:eastAsia="ar-SA"/>
    </w:rPr>
  </w:style>
  <w:style w:type="paragraph" w:styleId="Heading1">
    <w:name w:val="heading 1"/>
    <w:basedOn w:val="Normal"/>
    <w:next w:val="Normal"/>
    <w:qFormat/>
    <w:pPr>
      <w:keepNext/>
      <w:spacing w:line="288" w:lineRule="auto"/>
      <w:outlineLvl w:val="0"/>
    </w:pPr>
    <w:rPr>
      <w:rFonts w:cs="Arial"/>
      <w:b/>
      <w:bCs/>
      <w:kern w:val="1"/>
      <w:szCs w:val="32"/>
    </w:rPr>
  </w:style>
  <w:style w:type="paragraph" w:styleId="Heading2">
    <w:name w:val="heading 2"/>
    <w:basedOn w:val="Normal"/>
    <w:next w:val="Normal"/>
    <w:qFormat/>
    <w:pPr>
      <w:keepNext/>
      <w:suppressLineNumbers/>
      <w:spacing w:before="86" w:after="86" w:line="288" w:lineRule="auto"/>
      <w:ind w:right="288"/>
      <w:outlineLvl w:val="1"/>
    </w:pPr>
    <w:rPr>
      <w:b/>
      <w:bCs/>
      <w:szCs w:val="36"/>
    </w:rPr>
  </w:style>
  <w:style w:type="paragraph" w:styleId="Heading3">
    <w:name w:val="heading 3"/>
    <w:basedOn w:val="Heading"/>
    <w:next w:val="BodyText"/>
    <w:qFormat/>
    <w:pPr>
      <w:tabs>
        <w:tab w:val="num" w:pos="720"/>
      </w:tabs>
      <w:ind w:left="1440" w:hanging="720"/>
      <w:outlineLvl w:val="2"/>
    </w:pPr>
    <w:rPr>
      <w:b/>
      <w:bCs/>
      <w:sz w:val="22"/>
    </w:rPr>
  </w:style>
  <w:style w:type="paragraph" w:styleId="Heading5">
    <w:name w:val="heading 5"/>
    <w:basedOn w:val="Normal"/>
    <w:next w:val="Normal"/>
    <w:qFormat/>
    <w:pPr>
      <w:tabs>
        <w:tab w:val="num" w:pos="720"/>
      </w:tabs>
      <w:spacing w:before="240" w:after="60"/>
      <w:ind w:left="1728" w:hanging="1008"/>
      <w:outlineLvl w:val="4"/>
    </w:pPr>
    <w:rPr>
      <w:b/>
      <w:bCs/>
      <w:i/>
      <w:iCs/>
      <w:sz w:val="26"/>
      <w:szCs w:val="26"/>
    </w:rPr>
  </w:style>
  <w:style w:type="paragraph" w:styleId="Heading9">
    <w:name w:val="heading 9"/>
    <w:basedOn w:val="Normal"/>
    <w:next w:val="Normal"/>
    <w:qFormat/>
    <w:pPr>
      <w:keepNext/>
      <w:tabs>
        <w:tab w:val="num" w:pos="720"/>
      </w:tabs>
      <w:ind w:left="2304" w:hanging="1584"/>
      <w:outlineLvl w:val="8"/>
    </w:pPr>
    <w:rPr>
      <w:rFonts w:ascii="VNI-Helve" w:hAnsi="VNI-Helve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5z0">
    <w:name w:val="WW8Num5z0"/>
    <w:rPr>
      <w:rFonts w:ascii="Wingdings" w:hAnsi="Wingdings"/>
    </w:rPr>
  </w:style>
  <w:style w:type="character" w:customStyle="1" w:styleId="WW8Num7z1">
    <w:name w:val="WW8Num7z1"/>
    <w:rPr>
      <w:rFonts w:ascii="Wingdings" w:hAnsi="Wingdings"/>
    </w:rPr>
  </w:style>
  <w:style w:type="character" w:customStyle="1" w:styleId="WW8Num7z2">
    <w:name w:val="WW8Num7z2"/>
    <w:rPr>
      <w:rFonts w:ascii="Arial" w:eastAsia="Times New Roman" w:hAnsi="Arial" w:cs="Arial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8Num6z0">
    <w:name w:val="WW8Num6z0"/>
    <w:rPr>
      <w:rFonts w:ascii="VNI-Garam" w:hAnsi="VNI-Garam"/>
      <w:b/>
      <w:i w:val="0"/>
      <w:sz w:val="24"/>
    </w:rPr>
  </w:style>
  <w:style w:type="character" w:customStyle="1" w:styleId="WW8Num8z1">
    <w:name w:val="WW8Num8z1"/>
    <w:rPr>
      <w:b/>
      <w:i w:val="0"/>
      <w:sz w:val="24"/>
      <w:lang w:val="en-US"/>
    </w:rPr>
  </w:style>
  <w:style w:type="character" w:customStyle="1" w:styleId="WW8Num8z2">
    <w:name w:val="WW8Num8z2"/>
    <w:rPr>
      <w:sz w:val="24"/>
    </w:rPr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8Num3z0">
    <w:name w:val="WW8Num3z0"/>
    <w:rPr>
      <w:rFonts w:ascii="VNI-Times" w:eastAsia="Times New Roman" w:hAnsi="VNI-Times" w:cs="Times New Roman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3z3">
    <w:name w:val="WW8Num3z3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WW8Num8z0">
    <w:name w:val="WW8Num8z0"/>
    <w:rPr>
      <w:b/>
      <w:i w:val="0"/>
    </w:rPr>
  </w:style>
  <w:style w:type="character" w:customStyle="1" w:styleId="WW8Num9z0">
    <w:name w:val="WW8Num9z0"/>
    <w:rPr>
      <w:rFonts w:ascii="Wingdings" w:eastAsia="SimSun" w:hAnsi="Wingdings" w:cs="Times New Roman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/>
    </w:rPr>
  </w:style>
  <w:style w:type="character" w:customStyle="1" w:styleId="WW8Num9z3">
    <w:name w:val="WW8Num9z3"/>
    <w:rPr>
      <w:rFonts w:ascii="Symbol" w:hAnsi="Symbol"/>
    </w:rPr>
  </w:style>
  <w:style w:type="character" w:customStyle="1" w:styleId="DefaultParagraphFont1">
    <w:name w:val="Default Paragraph Font1"/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1"/>
  </w:style>
  <w:style w:type="character" w:styleId="FollowedHyperlink">
    <w:name w:val="FollowedHyperlink"/>
    <w:rPr>
      <w:color w:val="800080"/>
      <w:u w:val="single"/>
    </w:rPr>
  </w:style>
  <w:style w:type="character" w:customStyle="1" w:styleId="FootnoteCharacters">
    <w:name w:val="Footnote Characters"/>
  </w:style>
  <w:style w:type="character" w:styleId="FootnoteReference">
    <w:name w:val="footnote reference"/>
    <w:rPr>
      <w:vertAlign w:val="superscript"/>
    </w:rPr>
  </w:style>
  <w:style w:type="character" w:customStyle="1" w:styleId="NumberingSymbols">
    <w:name w:val="Numbering Symbols"/>
  </w:style>
  <w:style w:type="character" w:customStyle="1" w:styleId="Bullets">
    <w:name w:val="Bullets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eastAsia="Arial Unicode MS" w:cs="Mangal"/>
      <w:sz w:val="28"/>
      <w:szCs w:val="28"/>
    </w:rPr>
  </w:style>
  <w:style w:type="paragraph" w:styleId="BodyText">
    <w:name w:val="Body Text"/>
    <w:basedOn w:val="Normal"/>
    <w:pPr>
      <w:spacing w:before="0"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pPr>
      <w:spacing w:before="0" w:after="120"/>
      <w:jc w:val="both"/>
    </w:pPr>
  </w:style>
  <w:style w:type="paragraph" w:styleId="BodyText3">
    <w:name w:val="Body Text 3"/>
    <w:basedOn w:val="Normal"/>
    <w:pPr>
      <w:jc w:val="both"/>
    </w:pPr>
    <w:rPr>
      <w:szCs w:val="22"/>
    </w:rPr>
  </w:style>
  <w:style w:type="paragraph" w:customStyle="1" w:styleId="Lama">
    <w:name w:val="Lama"/>
    <w:basedOn w:val="Normal"/>
    <w:pPr>
      <w:tabs>
        <w:tab w:val="num" w:pos="567"/>
      </w:tabs>
      <w:ind w:left="567" w:hanging="567"/>
    </w:pPr>
    <w:rPr>
      <w:rFonts w:ascii="VNI-Garam" w:hAnsi="VNI-Garam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Char">
    <w:name w:val="Char"/>
    <w:basedOn w:val="Normal"/>
    <w:pPr>
      <w:spacing w:before="0" w:after="160" w:line="240" w:lineRule="exact"/>
    </w:pPr>
    <w:rPr>
      <w:rFonts w:ascii="Tahoma" w:eastAsia="MS Mincho" w:hAnsi="Tahoma"/>
      <w:sz w:val="20"/>
      <w:szCs w:val="20"/>
    </w:rPr>
  </w:style>
  <w:style w:type="paragraph" w:styleId="TOC1">
    <w:name w:val="toc 1"/>
    <w:basedOn w:val="Normal"/>
    <w:next w:val="Normal"/>
    <w:uiPriority w:val="39"/>
    <w:pPr>
      <w:spacing w:line="288" w:lineRule="auto"/>
    </w:pPr>
    <w:rPr>
      <w:b/>
      <w:color w:val="000000"/>
    </w:rPr>
  </w:style>
  <w:style w:type="paragraph" w:styleId="TOC2">
    <w:name w:val="toc 2"/>
    <w:basedOn w:val="Normal"/>
    <w:next w:val="Normal"/>
    <w:uiPriority w:val="39"/>
    <w:pPr>
      <w:spacing w:line="288" w:lineRule="auto"/>
      <w:ind w:left="288"/>
    </w:pPr>
  </w:style>
  <w:style w:type="paragraph" w:styleId="TOC3">
    <w:name w:val="toc 3"/>
    <w:basedOn w:val="Normal"/>
    <w:next w:val="Normal"/>
    <w:pPr>
      <w:ind w:left="480"/>
    </w:pPr>
  </w:style>
  <w:style w:type="paragraph" w:styleId="NormalWeb">
    <w:name w:val="Normal (Web)"/>
    <w:basedOn w:val="Normal"/>
    <w:pPr>
      <w:spacing w:before="280"/>
    </w:pPr>
    <w:rPr>
      <w:rFonts w:ascii="Times New Roman" w:hAnsi="Times New Roman"/>
    </w:rPr>
  </w:style>
  <w:style w:type="paragraph" w:styleId="TOC4">
    <w:name w:val="toc 4"/>
    <w:basedOn w:val="Index"/>
    <w:pPr>
      <w:tabs>
        <w:tab w:val="right" w:leader="dot" w:pos="9123"/>
      </w:tabs>
      <w:ind w:left="849"/>
    </w:pPr>
  </w:style>
  <w:style w:type="paragraph" w:styleId="TOC5">
    <w:name w:val="toc 5"/>
    <w:basedOn w:val="Index"/>
    <w:pPr>
      <w:tabs>
        <w:tab w:val="right" w:leader="dot" w:pos="8840"/>
      </w:tabs>
      <w:ind w:left="1132"/>
    </w:pPr>
  </w:style>
  <w:style w:type="paragraph" w:styleId="TOC6">
    <w:name w:val="toc 6"/>
    <w:basedOn w:val="Index"/>
    <w:pPr>
      <w:tabs>
        <w:tab w:val="right" w:leader="dot" w:pos="8557"/>
      </w:tabs>
      <w:ind w:left="1415"/>
    </w:pPr>
  </w:style>
  <w:style w:type="paragraph" w:styleId="TOC7">
    <w:name w:val="toc 7"/>
    <w:basedOn w:val="Index"/>
    <w:pPr>
      <w:tabs>
        <w:tab w:val="right" w:leader="dot" w:pos="8274"/>
      </w:tabs>
      <w:ind w:left="1698"/>
    </w:pPr>
  </w:style>
  <w:style w:type="paragraph" w:styleId="TOC8">
    <w:name w:val="toc 8"/>
    <w:basedOn w:val="Index"/>
    <w:pPr>
      <w:tabs>
        <w:tab w:val="right" w:leader="dot" w:pos="7991"/>
      </w:tabs>
      <w:ind w:left="1981"/>
    </w:pPr>
  </w:style>
  <w:style w:type="paragraph" w:styleId="TOC9">
    <w:name w:val="toc 9"/>
    <w:basedOn w:val="Index"/>
    <w:pPr>
      <w:tabs>
        <w:tab w:val="right" w:leader="dot" w:pos="7708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7425"/>
      </w:tabs>
      <w:ind w:left="2547"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BodyText"/>
  </w:style>
  <w:style w:type="paragraph" w:customStyle="1" w:styleId="Heading10">
    <w:name w:val="Heading 10"/>
    <w:basedOn w:val="Heading"/>
    <w:next w:val="BodyText"/>
    <w:pPr>
      <w:tabs>
        <w:tab w:val="num" w:pos="432"/>
      </w:tabs>
      <w:ind w:left="432" w:hanging="432"/>
    </w:pPr>
    <w:rPr>
      <w:b/>
      <w:bCs/>
      <w:sz w:val="21"/>
      <w:szCs w:val="21"/>
    </w:rPr>
  </w:style>
  <w:style w:type="character" w:styleId="CommentReference">
    <w:name w:val="annotation reference"/>
    <w:semiHidden/>
    <w:rsid w:val="00590B47"/>
    <w:rPr>
      <w:sz w:val="16"/>
      <w:szCs w:val="16"/>
    </w:rPr>
  </w:style>
  <w:style w:type="paragraph" w:styleId="CommentText">
    <w:name w:val="annotation text"/>
    <w:basedOn w:val="Normal"/>
    <w:semiHidden/>
    <w:rsid w:val="00590B47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590B47"/>
    <w:rPr>
      <w:b/>
      <w:bCs/>
    </w:rPr>
  </w:style>
  <w:style w:type="table" w:styleId="TableGrid">
    <w:name w:val="Table Grid"/>
    <w:basedOn w:val="TableNormal"/>
    <w:uiPriority w:val="59"/>
    <w:rsid w:val="003F1A08"/>
    <w:pPr>
      <w:suppressAutoHyphens/>
      <w:spacing w:before="115" w:after="115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rsid w:val="0064014C"/>
    <w:pPr>
      <w:spacing w:after="120"/>
      <w:ind w:left="360"/>
    </w:pPr>
  </w:style>
  <w:style w:type="paragraph" w:customStyle="1" w:styleId="Standard">
    <w:name w:val="Standard"/>
    <w:rsid w:val="000C514C"/>
    <w:pPr>
      <w:widowControl w:val="0"/>
      <w:suppressAutoHyphens/>
      <w:textAlignment w:val="baseline"/>
    </w:pPr>
    <w:rPr>
      <w:rFonts w:eastAsia="Lucida Sans Unicode"/>
      <w:kern w:val="1"/>
      <w:sz w:val="24"/>
      <w:szCs w:val="24"/>
      <w:lang w:eastAsia="hi-IN" w:bidi="hi-IN"/>
    </w:rPr>
  </w:style>
  <w:style w:type="numbering" w:customStyle="1" w:styleId="Style1">
    <w:name w:val="Style1"/>
    <w:rsid w:val="00FD074B"/>
    <w:pPr>
      <w:numPr>
        <w:numId w:val="2"/>
      </w:numPr>
    </w:pPr>
  </w:style>
  <w:style w:type="paragraph" w:styleId="ListParagraph">
    <w:name w:val="List Paragraph"/>
    <w:basedOn w:val="Normal"/>
    <w:uiPriority w:val="34"/>
    <w:qFormat/>
    <w:rsid w:val="00AE642D"/>
    <w:pPr>
      <w:ind w:left="720"/>
      <w:contextualSpacing/>
    </w:pPr>
  </w:style>
  <w:style w:type="paragraph" w:styleId="EndnoteText">
    <w:name w:val="endnote text"/>
    <w:basedOn w:val="Normal"/>
    <w:link w:val="EndnoteTextChar"/>
    <w:rsid w:val="009E4991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9E4991"/>
    <w:rPr>
      <w:rFonts w:ascii="Arial" w:hAnsi="Arial"/>
      <w:lang w:eastAsia="ar-SA"/>
    </w:rPr>
  </w:style>
  <w:style w:type="character" w:styleId="EndnoteReference">
    <w:name w:val="endnote reference"/>
    <w:basedOn w:val="DefaultParagraphFont"/>
    <w:rsid w:val="009E4991"/>
    <w:rPr>
      <w:vertAlign w:val="superscript"/>
    </w:rPr>
  </w:style>
  <w:style w:type="character" w:customStyle="1" w:styleId="HeaderChar">
    <w:name w:val="Header Char"/>
    <w:basedOn w:val="DefaultParagraphFont"/>
    <w:link w:val="Header"/>
    <w:uiPriority w:val="99"/>
    <w:rsid w:val="00B94094"/>
    <w:rPr>
      <w:rFonts w:ascii="Arial" w:hAnsi="Arial"/>
      <w:sz w:val="22"/>
      <w:szCs w:val="24"/>
      <w:lang w:eastAsia="ar-SA"/>
    </w:rPr>
  </w:style>
  <w:style w:type="character" w:customStyle="1" w:styleId="FooterChar">
    <w:name w:val="Footer Char"/>
    <w:basedOn w:val="DefaultParagraphFont"/>
    <w:link w:val="Footer"/>
    <w:uiPriority w:val="99"/>
    <w:rsid w:val="00C23797"/>
    <w:rPr>
      <w:rFonts w:ascii="Arial" w:hAnsi="Arial"/>
      <w:sz w:val="22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11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ord Theme1">
  <a:themeElements>
    <a:clrScheme name="Custom 1">
      <a:dk1>
        <a:srgbClr val="4D4D4D"/>
      </a:dk1>
      <a:lt1>
        <a:srgbClr val="FFFFFF"/>
      </a:lt1>
      <a:dk2>
        <a:srgbClr val="0090A2"/>
      </a:dk2>
      <a:lt2>
        <a:srgbClr val="F3E9E5"/>
      </a:lt2>
      <a:accent1>
        <a:srgbClr val="A2DADD"/>
      </a:accent1>
      <a:accent2>
        <a:srgbClr val="0090A2"/>
      </a:accent2>
      <a:accent3>
        <a:srgbClr val="006991"/>
      </a:accent3>
      <a:accent4>
        <a:srgbClr val="4D4D4D"/>
      </a:accent4>
      <a:accent5>
        <a:srgbClr val="BCD4E6"/>
      </a:accent5>
      <a:accent6>
        <a:srgbClr val="E3F5E1"/>
      </a:accent6>
      <a:hlink>
        <a:srgbClr val="082567"/>
      </a:hlink>
      <a:folHlink>
        <a:srgbClr val="082567"/>
      </a:folHlink>
    </a:clrScheme>
    <a:fontScheme name="Hoan My Font Word">
      <a:majorFont>
        <a:latin typeface="Segoe UI"/>
        <a:ea typeface="Arial Unicode MS"/>
        <a:cs typeface=""/>
      </a:majorFont>
      <a:minorFont>
        <a:latin typeface="Segoe UI"/>
        <a:ea typeface="Arial Unicode MS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F238D64EFEB342B1EC489534043417" ma:contentTypeVersion="9" ma:contentTypeDescription="Create a new document." ma:contentTypeScope="" ma:versionID="83f5a524ca74c6efe996a0fcc056a957">
  <xsd:schema xmlns:xsd="http://www.w3.org/2001/XMLSchema" xmlns:xs="http://www.w3.org/2001/XMLSchema" xmlns:p="http://schemas.microsoft.com/office/2006/metadata/properties" xmlns:ns2="be9e4dba-d00c-4a96-ae86-473f4423e906" xmlns:ns3="c24d2cef-24be-4b2c-9922-b8147916d1f8" targetNamespace="http://schemas.microsoft.com/office/2006/metadata/properties" ma:root="true" ma:fieldsID="978252414e5d43b8a771d3fe8da52466" ns2:_="" ns3:_="">
    <xsd:import namespace="be9e4dba-d00c-4a96-ae86-473f4423e906"/>
    <xsd:import namespace="c24d2cef-24be-4b2c-9922-b8147916d1f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Ph_x00f2_ng_x002f_Ban" minOccurs="0"/>
                <xsd:element ref="ns3:C_x00f4_ngty" minOccurs="0"/>
                <xsd:element ref="ns3:M_x00e3_quytr_x00ec_n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9e4dba-d00c-4a96-ae86-473f4423e90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4d2cef-24be-4b2c-9922-b8147916d1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Ph_x00f2_ng_x002f_Ban" ma:index="12" nillable="true" ma:displayName="Phòng/Ban" ma:format="Dropdown" ma:internalName="Ph_x00f2_ng_x002f_Ban">
      <xsd:simpleType>
        <xsd:restriction base="dms:Text">
          <xsd:maxLength value="255"/>
        </xsd:restriction>
      </xsd:simpleType>
    </xsd:element>
    <xsd:element name="C_x00f4_ngty" ma:index="13" nillable="true" ma:displayName="Công ty" ma:format="Dropdown" ma:internalName="C_x00f4_ngty">
      <xsd:simpleType>
        <xsd:restriction base="dms:Text">
          <xsd:maxLength value="255"/>
        </xsd:restriction>
      </xsd:simpleType>
    </xsd:element>
    <xsd:element name="M_x00e3_quytr_x00ec_nh" ma:index="14" nillable="true" ma:displayName="Mã tài liệu" ma:format="Dropdown" ma:internalName="M_x00e3_quytr_x00ec_nh">
      <xsd:simpleType>
        <xsd:restriction base="dms:Text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h_x00f2_ng_x002f_Ban xmlns="c24d2cef-24be-4b2c-9922-b8147916d1f8" xsi:nil="true"/>
    <C_x00f4_ngty xmlns="c24d2cef-24be-4b2c-9922-b8147916d1f8" xsi:nil="true"/>
    <M_x00e3_quytr_x00ec_nh xmlns="c24d2cef-24be-4b2c-9922-b8147916d1f8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C5B1F8-F62F-4E5D-9826-B1C35BC41B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9e4dba-d00c-4a96-ae86-473f4423e906"/>
    <ds:schemaRef ds:uri="c24d2cef-24be-4b2c-9922-b8147916d1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20D276-2BEF-4C4A-BD66-2E43BE40BB5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D9FB539-940F-4F87-9FFC-AC004CA082C1}">
  <ds:schemaRefs>
    <ds:schemaRef ds:uri="http://schemas.microsoft.com/office/2006/metadata/properties"/>
    <ds:schemaRef ds:uri="http://schemas.microsoft.com/office/infopath/2007/PartnerControls"/>
    <ds:schemaRef ds:uri="c24d2cef-24be-4b2c-9922-b8147916d1f8"/>
  </ds:schemaRefs>
</ds:datastoreItem>
</file>

<file path=customXml/itemProps4.xml><?xml version="1.0" encoding="utf-8"?>
<ds:datastoreItem xmlns:ds="http://schemas.openxmlformats.org/officeDocument/2006/customXml" ds:itemID="{EDA84FCE-22DF-42AC-8088-1077750A08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Links>
    <vt:vector size="102" baseType="variant">
      <vt:variant>
        <vt:i4>1835067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_Toc355255891</vt:lpwstr>
      </vt:variant>
      <vt:variant>
        <vt:i4>1835067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_Toc355255890</vt:lpwstr>
      </vt:variant>
      <vt:variant>
        <vt:i4>1900603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_Toc355255889</vt:lpwstr>
      </vt:variant>
      <vt:variant>
        <vt:i4>1900603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_Toc355255888</vt:lpwstr>
      </vt:variant>
      <vt:variant>
        <vt:i4>1900603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_Toc355255887</vt:lpwstr>
      </vt:variant>
      <vt:variant>
        <vt:i4>1900603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_Toc355255886</vt:lpwstr>
      </vt:variant>
      <vt:variant>
        <vt:i4>1900603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_Toc355255885</vt:lpwstr>
      </vt:variant>
      <vt:variant>
        <vt:i4>1900603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_Toc355255884</vt:lpwstr>
      </vt:variant>
      <vt:variant>
        <vt:i4>1900603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_Toc355255883</vt:lpwstr>
      </vt:variant>
      <vt:variant>
        <vt:i4>1900603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_Toc355255882</vt:lpwstr>
      </vt:variant>
      <vt:variant>
        <vt:i4>1900603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_Toc355255881</vt:lpwstr>
      </vt:variant>
      <vt:variant>
        <vt:i4>1900603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_Toc355255880</vt:lpwstr>
      </vt:variant>
      <vt:variant>
        <vt:i4>1179707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_Toc355255879</vt:lpwstr>
      </vt:variant>
      <vt:variant>
        <vt:i4>1179707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_Toc355255878</vt:lpwstr>
      </vt:variant>
      <vt:variant>
        <vt:i4>1179707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_Toc355255877</vt:lpwstr>
      </vt:variant>
      <vt:variant>
        <vt:i4>1179707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_Toc355255876</vt:lpwstr>
      </vt:variant>
      <vt:variant>
        <vt:i4>1179707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_Toc355255875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Bảo nguyễn</cp:lastModifiedBy>
  <cp:revision>1</cp:revision>
  <cp:lastPrinted>2026-07-01T04:07:00Z</cp:lastPrinted>
  <dcterms:created xsi:type="dcterms:W3CDTF">2026-09-09T03:06:00Z</dcterms:created>
  <dcterms:modified xsi:type="dcterms:W3CDTF">2026-09-09T03:06:00Z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0x0101008CF238D64EFEB342B1EC489534043417</vt:lpwstr>
  </property>
</Properties>
</file>