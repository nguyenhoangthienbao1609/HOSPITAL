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EB4AB89" w14:textId="0B06F0FD" w:rsidR="00800458" w:rsidRPr="00936704" w:rsidRDefault="00800458" w:rsidP="00800458">
      <w:pPr>
        <w:tabs>
          <w:tab w:val="center" w:pos="4320"/>
          <w:tab w:val="right" w:pos="8640"/>
        </w:tabs>
        <w:suppressAutoHyphens w:val="0"/>
        <w:spacing w:before="120" w:after="120" w:line="300" w:lineRule="auto"/>
        <w:jc w:val="center"/>
        <w:rPr>
          <w:rFonts w:asciiTheme="minorHAnsi" w:hAnsiTheme="minorHAnsi" w:cstheme="minorHAnsi"/>
          <w:sz w:val="24"/>
          <w:lang w:eastAsia="vi-VN"/>
        </w:rPr>
      </w:pPr>
      <w:r w:rsidRPr="00E4076C">
        <w:rPr>
          <w:rFonts w:asciiTheme="minorHAnsi" w:hAnsiTheme="minorHAnsi" w:cstheme="minorHAnsi"/>
          <w:i/>
          <w:sz w:val="24"/>
          <w:lang w:val="vi-VN" w:eastAsia="vi-VN"/>
        </w:rPr>
        <w:t>Năm</w:t>
      </w:r>
      <w:r w:rsidRPr="00E4076C">
        <w:rPr>
          <w:rFonts w:asciiTheme="minorHAnsi" w:hAnsiTheme="minorHAnsi" w:cstheme="minorHAnsi"/>
          <w:sz w:val="24"/>
          <w:lang w:val="vi-VN" w:eastAsia="vi-VN"/>
        </w:rPr>
        <w:t xml:space="preserve">: </w:t>
      </w:r>
      <w:r w:rsidR="00936704" w:rsidRPr="00936704">
        <w:rPr>
          <w:rFonts w:asciiTheme="minorHAnsi" w:hAnsiTheme="minorHAnsi" w:cstheme="minorHAnsi"/>
          <w:sz w:val="24"/>
          <w:lang w:eastAsia="vi-VN"/>
        </w:rPr>
        <w:t>{{year}}</w:t>
      </w:r>
    </w:p>
    <w:tbl>
      <w:tblPr>
        <w:tblW w:w="4887" w:type="pc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294"/>
        <w:gridCol w:w="2815"/>
        <w:gridCol w:w="2737"/>
        <w:gridCol w:w="1678"/>
        <w:gridCol w:w="1366"/>
        <w:gridCol w:w="355"/>
        <w:gridCol w:w="355"/>
        <w:gridCol w:w="355"/>
        <w:gridCol w:w="355"/>
        <w:gridCol w:w="332"/>
        <w:gridCol w:w="23"/>
        <w:gridCol w:w="355"/>
        <w:gridCol w:w="355"/>
        <w:gridCol w:w="355"/>
        <w:gridCol w:w="493"/>
        <w:gridCol w:w="493"/>
        <w:gridCol w:w="493"/>
        <w:gridCol w:w="730"/>
        <w:gridCol w:w="621"/>
      </w:tblGrid>
      <w:tr w:rsidR="00E4076C" w:rsidRPr="00E4076C" w14:paraId="0BD0AD86" w14:textId="77777777" w:rsidTr="00F709A6">
        <w:trPr>
          <w:trHeight w:val="212"/>
        </w:trPr>
        <w:tc>
          <w:tcPr>
            <w:tcW w:w="206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6632260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STT</w:t>
            </w:r>
          </w:p>
        </w:tc>
        <w:tc>
          <w:tcPr>
            <w:tcW w:w="740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42A68B5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Tên thiết bị</w:t>
            </w:r>
          </w:p>
        </w:tc>
        <w:tc>
          <w:tcPr>
            <w:tcW w:w="4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9FFCB90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Mã thiết bị</w:t>
            </w:r>
          </w:p>
        </w:tc>
        <w:tc>
          <w:tcPr>
            <w:tcW w:w="7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53104B2" w14:textId="77777777" w:rsidR="00E05A9E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Nội dung </w:t>
            </w:r>
          </w:p>
          <w:p w14:paraId="448DC8AD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thực hiện</w:t>
            </w:r>
          </w:p>
        </w:tc>
        <w:tc>
          <w:tcPr>
            <w:tcW w:w="1716" w:type="pct"/>
            <w:gridSpan w:val="13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E586E8A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Thời gian thực hiện (tháng)</w:t>
            </w:r>
          </w:p>
        </w:tc>
        <w:tc>
          <w:tcPr>
            <w:tcW w:w="5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9567DE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Nơi </w:t>
            </w:r>
          </w:p>
          <w:p w14:paraId="0BBE9149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thực hiện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D844B5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Ghi chú</w:t>
            </w:r>
          </w:p>
        </w:tc>
      </w:tr>
      <w:tr w:rsidR="000B0EF5" w:rsidRPr="00E4076C" w14:paraId="17D0C602" w14:textId="77777777" w:rsidTr="002E62CC">
        <w:trPr>
          <w:trHeight w:val="133"/>
        </w:trPr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D9205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</w:pPr>
          </w:p>
        </w:tc>
        <w:tc>
          <w:tcPr>
            <w:tcW w:w="74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7A754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</w:pPr>
          </w:p>
        </w:tc>
        <w:tc>
          <w:tcPr>
            <w:tcW w:w="4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B0F5E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</w:pPr>
          </w:p>
        </w:tc>
        <w:tc>
          <w:tcPr>
            <w:tcW w:w="7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586B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9F207D1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1</w:t>
            </w:r>
          </w:p>
        </w:tc>
        <w:tc>
          <w:tcPr>
            <w:tcW w:w="137" w:type="pct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522BC03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2</w:t>
            </w:r>
          </w:p>
        </w:tc>
        <w:tc>
          <w:tcPr>
            <w:tcW w:w="13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9385D3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3</w:t>
            </w:r>
          </w:p>
        </w:tc>
        <w:tc>
          <w:tcPr>
            <w:tcW w:w="13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681B51D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4</w:t>
            </w:r>
          </w:p>
        </w:tc>
        <w:tc>
          <w:tcPr>
            <w:tcW w:w="13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90DDB9F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5</w:t>
            </w:r>
          </w:p>
        </w:tc>
        <w:tc>
          <w:tcPr>
            <w:tcW w:w="13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3AF448B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6</w:t>
            </w:r>
          </w:p>
        </w:tc>
        <w:tc>
          <w:tcPr>
            <w:tcW w:w="13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5E563E8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7</w:t>
            </w:r>
          </w:p>
        </w:tc>
        <w:tc>
          <w:tcPr>
            <w:tcW w:w="1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36AC32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8</w:t>
            </w:r>
          </w:p>
        </w:tc>
        <w:tc>
          <w:tcPr>
            <w:tcW w:w="13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878F01A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9</w:t>
            </w:r>
          </w:p>
        </w:tc>
        <w:tc>
          <w:tcPr>
            <w:tcW w:w="16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9FEB8B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10</w:t>
            </w:r>
          </w:p>
        </w:tc>
        <w:tc>
          <w:tcPr>
            <w:tcW w:w="16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C1BDBA9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11</w:t>
            </w:r>
          </w:p>
        </w:tc>
        <w:tc>
          <w:tcPr>
            <w:tcW w:w="16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3C6A3A7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12</w:t>
            </w:r>
          </w:p>
        </w:tc>
        <w:tc>
          <w:tcPr>
            <w:tcW w:w="5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145E4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</w:pPr>
          </w:p>
        </w:tc>
        <w:tc>
          <w:tcPr>
            <w:tcW w:w="4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F7FF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</w:pPr>
          </w:p>
        </w:tc>
      </w:tr>
      <w:tr w:rsidR="00E4076C" w:rsidRPr="00E4076C" w14:paraId="7309F9F9" w14:textId="77777777" w:rsidTr="00E4076C">
        <w:trPr>
          <w:trHeight w:val="567"/>
        </w:trPr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9026F" w14:textId="569F4A2C" w:rsidR="00E4076C" w:rsidRPr="00E4076C" w:rsidRDefault="00936704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936704">
              <w:rPr>
                <w:rFonts w:asciiTheme="minorHAnsi" w:eastAsia="Calibri" w:hAnsiTheme="minorHAnsi" w:cstheme="minorHAnsi"/>
                <w:sz w:val="24"/>
                <w:lang w:eastAsia="en-US"/>
              </w:rPr>
              <w:t>{{item.stt}}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F2FA4" w14:textId="6A4A70F1" w:rsidR="00E4076C" w:rsidRPr="00E4076C" w:rsidRDefault="00936704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936704">
              <w:rPr>
                <w:rFonts w:asciiTheme="minorHAnsi" w:eastAsia="Calibri" w:hAnsiTheme="minorHAnsi" w:cstheme="minorHAnsi"/>
                <w:sz w:val="24"/>
                <w:lang w:eastAsia="en-US"/>
              </w:rPr>
              <w:t>{{item.equipmentName}}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3A62E" w14:textId="24775CA1" w:rsidR="00E4076C" w:rsidRPr="00E4076C" w:rsidRDefault="00936704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936704">
              <w:rPr>
                <w:rFonts w:asciiTheme="minorHAnsi" w:eastAsia="Calibri" w:hAnsiTheme="minorHAnsi" w:cstheme="minorHAnsi"/>
                <w:sz w:val="24"/>
                <w:lang w:eastAsia="en-US"/>
              </w:rPr>
              <w:t>{{item.equipmentCode}}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B1970" w14:textId="6A85AB14" w:rsidR="00E4076C" w:rsidRPr="00E4076C" w:rsidRDefault="000B0EF5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4"/>
                <w:lang w:eastAsia="en-US"/>
              </w:rPr>
              <w:t>{{item.Task}}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BB8A6" w14:textId="3610F55F" w:rsidR="00E4076C" w:rsidRPr="00E4076C" w:rsidRDefault="000B0EF5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4"/>
                <w:lang w:eastAsia="en-US"/>
              </w:rPr>
              <w:t>{{item.m1}}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7A5C6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F853B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6FC48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91372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BEC95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FE6BF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40653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38F4B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D14BA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0ED4C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C729F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61AE6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2BAED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</w:tr>
      <w:tr w:rsidR="00F709A6" w:rsidRPr="00E4076C" w14:paraId="58E0B370" w14:textId="77777777" w:rsidTr="00E4076C">
        <w:trPr>
          <w:trHeight w:val="567"/>
        </w:trPr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7CA87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18DA8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46676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B7D3A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01B66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F50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ECFF0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BF5CA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12AC9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34A26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04135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2914D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D2B55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45F73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EBD7B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7F785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F6901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C3457" w14:textId="77777777" w:rsidR="00F709A6" w:rsidRPr="00E4076C" w:rsidRDefault="00F709A6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</w:tr>
      <w:tr w:rsidR="00E4076C" w:rsidRPr="00E4076C" w14:paraId="3D663AE4" w14:textId="77777777" w:rsidTr="00E4076C">
        <w:trPr>
          <w:trHeight w:val="567"/>
        </w:trPr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0B49E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DDE94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08AAF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56140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08986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8B924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35D4A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EB71A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32468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79F5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B6D1E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5EBD1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49B8C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035FC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3BC25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5A8BD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73793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BBEDE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</w:tr>
      <w:tr w:rsidR="00E4076C" w:rsidRPr="00E4076C" w14:paraId="21FF8EB4" w14:textId="77777777" w:rsidTr="00E4076C">
        <w:trPr>
          <w:trHeight w:val="567"/>
        </w:trPr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E1A6B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82953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646AC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1EF15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DADC1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F96A2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2B6AB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694AB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20FBA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247D6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AA619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2E042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1E8EB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147E6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03C29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0E99A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EAAC3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9D14F" w14:textId="77777777" w:rsidR="00E4076C" w:rsidRPr="00E4076C" w:rsidRDefault="00E4076C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</w:p>
        </w:tc>
      </w:tr>
      <w:tr w:rsidR="00E4076C" w:rsidRPr="00E4076C" w14:paraId="003FDF4E" w14:textId="77777777" w:rsidTr="00E407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12" w:type="pct"/>
            <w:gridSpan w:val="10"/>
            <w:vAlign w:val="bottom"/>
            <w:hideMark/>
          </w:tcPr>
          <w:p w14:paraId="1D2F00F7" w14:textId="77777777" w:rsidR="000B0EF5" w:rsidRDefault="000B0EF5" w:rsidP="002E62CC">
            <w:pPr>
              <w:suppressAutoHyphens w:val="0"/>
              <w:spacing w:before="0" w:after="200" w:line="276" w:lineRule="auto"/>
              <w:ind w:left="1767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</w:p>
          <w:p w14:paraId="64126269" w14:textId="2ED42F80" w:rsidR="00E4076C" w:rsidRPr="00E4076C" w:rsidRDefault="00E4076C" w:rsidP="002E62CC">
            <w:pPr>
              <w:suppressAutoHyphens w:val="0"/>
              <w:spacing w:before="0" w:after="200" w:line="276" w:lineRule="auto"/>
              <w:ind w:left="1767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Người phê duyệt</w:t>
            </w:r>
          </w:p>
        </w:tc>
        <w:tc>
          <w:tcPr>
            <w:tcW w:w="1988" w:type="pct"/>
            <w:gridSpan w:val="9"/>
            <w:vAlign w:val="bottom"/>
            <w:hideMark/>
          </w:tcPr>
          <w:p w14:paraId="305639E0" w14:textId="28453435" w:rsidR="00E4076C" w:rsidRPr="00E4076C" w:rsidRDefault="00E4076C" w:rsidP="00E4076C">
            <w:pPr>
              <w:suppressAutoHyphens w:val="0"/>
              <w:spacing w:before="240" w:after="200" w:line="276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i/>
                <w:sz w:val="24"/>
                <w:lang w:val="es-MX" w:eastAsia="en-US"/>
              </w:rPr>
              <w:t xml:space="preserve">ngày </w:t>
            </w:r>
            <w:r w:rsidR="00936704" w:rsidRPr="00936704"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  <w:t>{{day}}</w:t>
            </w:r>
            <w:r w:rsidRPr="00E4076C">
              <w:rPr>
                <w:rFonts w:asciiTheme="minorHAnsi" w:eastAsia="Calibri" w:hAnsiTheme="minorHAnsi" w:cstheme="minorHAnsi"/>
                <w:i/>
                <w:sz w:val="24"/>
                <w:lang w:val="es-MX" w:eastAsia="en-US"/>
              </w:rPr>
              <w:t xml:space="preserve">tháng </w:t>
            </w:r>
            <w:r w:rsidR="00936704" w:rsidRPr="00936704"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  <w:t>{{month}}</w:t>
            </w:r>
            <w:r w:rsidRPr="00E4076C">
              <w:rPr>
                <w:rFonts w:asciiTheme="minorHAnsi" w:eastAsia="Calibri" w:hAnsiTheme="minorHAnsi" w:cstheme="minorHAnsi"/>
                <w:i/>
                <w:sz w:val="24"/>
                <w:lang w:val="es-MX" w:eastAsia="en-US"/>
              </w:rPr>
              <w:t xml:space="preserve">năm </w:t>
            </w:r>
            <w:r w:rsidR="00936704" w:rsidRPr="00936704"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  <w:t>{{yearNow}}</w:t>
            </w:r>
          </w:p>
          <w:p w14:paraId="76F71725" w14:textId="77777777" w:rsidR="00E4076C" w:rsidRPr="00E4076C" w:rsidRDefault="00E4076C" w:rsidP="00E4076C">
            <w:pPr>
              <w:suppressAutoHyphens w:val="0"/>
              <w:spacing w:before="0" w:after="20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Người lập</w:t>
            </w:r>
          </w:p>
        </w:tc>
      </w:tr>
    </w:tbl>
    <w:p w14:paraId="2D66665D" w14:textId="77777777" w:rsidR="006471E2" w:rsidRDefault="006471E2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7F17A5AA" w14:textId="77777777" w:rsidR="000B0EF5" w:rsidRDefault="000B0EF5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09017FD8" w14:textId="77777777" w:rsidR="000B0EF5" w:rsidRDefault="000B0EF5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174E2D60" w14:textId="77777777" w:rsidR="000B0EF5" w:rsidRDefault="000B0EF5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123F654E" w14:textId="77777777" w:rsidR="000B0EF5" w:rsidRDefault="000B0EF5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4C71CC03" w14:textId="77777777" w:rsidR="00D40C55" w:rsidRPr="00044619" w:rsidRDefault="00D40C55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  <w:r w:rsidRPr="00044619">
        <w:rPr>
          <w:rFonts w:asciiTheme="majorHAnsi" w:hAnsiTheme="majorHAnsi" w:cstheme="majorHAnsi"/>
          <w:b/>
          <w:sz w:val="24"/>
        </w:rPr>
        <w:lastRenderedPageBreak/>
        <w:t>LỊCH SỬ SỬA ĐỔI</w:t>
      </w:r>
    </w:p>
    <w:tbl>
      <w:tblPr>
        <w:tblW w:w="154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08"/>
        <w:gridCol w:w="1717"/>
        <w:gridCol w:w="1861"/>
        <w:gridCol w:w="2290"/>
        <w:gridCol w:w="2432"/>
        <w:gridCol w:w="3619"/>
      </w:tblGrid>
      <w:tr w:rsidR="006471E2" w:rsidRPr="003F51BA" w14:paraId="6F64ECF7" w14:textId="77777777" w:rsidTr="00F709A6">
        <w:trPr>
          <w:trHeight w:val="275"/>
          <w:jc w:val="center"/>
        </w:trPr>
        <w:tc>
          <w:tcPr>
            <w:tcW w:w="3508" w:type="dxa"/>
            <w:vMerge w:val="restart"/>
            <w:vAlign w:val="center"/>
          </w:tcPr>
          <w:p w14:paraId="44AC693B" w14:textId="77777777" w:rsidR="006471E2" w:rsidRPr="008A27F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Ngày</w:t>
            </w:r>
          </w:p>
        </w:tc>
        <w:tc>
          <w:tcPr>
            <w:tcW w:w="1717" w:type="dxa"/>
            <w:vMerge w:val="restart"/>
            <w:vAlign w:val="center"/>
          </w:tcPr>
          <w:p w14:paraId="254DC39E" w14:textId="77777777" w:rsidR="006471E2" w:rsidRPr="008A27FA" w:rsidRDefault="006471E2" w:rsidP="00597696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Lần sửa đổi</w:t>
            </w:r>
          </w:p>
        </w:tc>
        <w:tc>
          <w:tcPr>
            <w:tcW w:w="4151" w:type="dxa"/>
            <w:gridSpan w:val="2"/>
            <w:vAlign w:val="center"/>
          </w:tcPr>
          <w:p w14:paraId="33564D4E" w14:textId="77777777" w:rsidR="006471E2" w:rsidRPr="008A27F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Nội dung sửa đổi</w:t>
            </w:r>
          </w:p>
        </w:tc>
        <w:tc>
          <w:tcPr>
            <w:tcW w:w="2432" w:type="dxa"/>
            <w:vMerge w:val="restart"/>
            <w:vAlign w:val="center"/>
          </w:tcPr>
          <w:p w14:paraId="10E07910" w14:textId="77777777" w:rsidR="006471E2" w:rsidRPr="008A27FA" w:rsidRDefault="006471E2" w:rsidP="00597696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Người sửa đổi</w:t>
            </w:r>
          </w:p>
        </w:tc>
        <w:tc>
          <w:tcPr>
            <w:tcW w:w="3619" w:type="dxa"/>
            <w:vMerge w:val="restart"/>
            <w:vAlign w:val="center"/>
          </w:tcPr>
          <w:p w14:paraId="0E91187B" w14:textId="77777777" w:rsidR="006471E2" w:rsidRPr="008A27F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Lý do sửa đổi</w:t>
            </w:r>
          </w:p>
        </w:tc>
      </w:tr>
      <w:tr w:rsidR="006471E2" w:rsidRPr="003F51BA" w14:paraId="22CD8860" w14:textId="77777777" w:rsidTr="00F709A6">
        <w:trPr>
          <w:trHeight w:val="319"/>
          <w:jc w:val="center"/>
        </w:trPr>
        <w:tc>
          <w:tcPr>
            <w:tcW w:w="3508" w:type="dxa"/>
            <w:vMerge/>
            <w:vAlign w:val="center"/>
          </w:tcPr>
          <w:p w14:paraId="0DE3A81C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17" w:type="dxa"/>
            <w:vMerge/>
            <w:vAlign w:val="center"/>
          </w:tcPr>
          <w:p w14:paraId="71B4EEB2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536092A" w14:textId="77777777" w:rsidR="006471E2" w:rsidRPr="008A27F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Vị trí</w:t>
            </w:r>
          </w:p>
        </w:tc>
        <w:tc>
          <w:tcPr>
            <w:tcW w:w="2290" w:type="dxa"/>
            <w:vAlign w:val="center"/>
          </w:tcPr>
          <w:p w14:paraId="450A7CAE" w14:textId="77777777" w:rsidR="006471E2" w:rsidRPr="008A27F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Mô tả</w:t>
            </w:r>
          </w:p>
        </w:tc>
        <w:tc>
          <w:tcPr>
            <w:tcW w:w="2432" w:type="dxa"/>
            <w:vMerge/>
            <w:vAlign w:val="center"/>
          </w:tcPr>
          <w:p w14:paraId="3E5DF2AE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619" w:type="dxa"/>
            <w:vMerge/>
            <w:vAlign w:val="center"/>
          </w:tcPr>
          <w:p w14:paraId="3533E463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6471E2" w:rsidRPr="003F51BA" w14:paraId="6837A37B" w14:textId="77777777" w:rsidTr="00F709A6">
        <w:trPr>
          <w:trHeight w:val="475"/>
          <w:jc w:val="center"/>
        </w:trPr>
        <w:tc>
          <w:tcPr>
            <w:tcW w:w="3508" w:type="dxa"/>
            <w:vAlign w:val="center"/>
          </w:tcPr>
          <w:p w14:paraId="41F59F9E" w14:textId="77777777" w:rsidR="006471E2" w:rsidRPr="003F51BA" w:rsidRDefault="002735D1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01/</w:t>
            </w:r>
            <w:r w:rsidR="006179FA">
              <w:rPr>
                <w:rFonts w:asciiTheme="minorHAnsi" w:hAnsiTheme="minorHAnsi" w:cstheme="minorHAnsi"/>
                <w:sz w:val="24"/>
              </w:rPr>
              <w:t>12</w:t>
            </w:r>
            <w:r>
              <w:rPr>
                <w:rFonts w:asciiTheme="minorHAnsi" w:hAnsiTheme="minorHAnsi" w:cstheme="minorHAnsi"/>
                <w:sz w:val="24"/>
              </w:rPr>
              <w:t>/2025</w:t>
            </w:r>
          </w:p>
        </w:tc>
        <w:tc>
          <w:tcPr>
            <w:tcW w:w="1717" w:type="dxa"/>
            <w:vAlign w:val="center"/>
          </w:tcPr>
          <w:p w14:paraId="06F95AF3" w14:textId="77777777" w:rsidR="006471E2" w:rsidRPr="003F51BA" w:rsidRDefault="002735D1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01</w:t>
            </w:r>
          </w:p>
        </w:tc>
        <w:tc>
          <w:tcPr>
            <w:tcW w:w="1861" w:type="dxa"/>
            <w:vAlign w:val="center"/>
          </w:tcPr>
          <w:p w14:paraId="2722DAFF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290" w:type="dxa"/>
            <w:vAlign w:val="center"/>
          </w:tcPr>
          <w:p w14:paraId="7F381D62" w14:textId="77777777" w:rsidR="006471E2" w:rsidRPr="003F51BA" w:rsidRDefault="002735D1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Ban hành lần đầu</w:t>
            </w:r>
          </w:p>
        </w:tc>
        <w:tc>
          <w:tcPr>
            <w:tcW w:w="2432" w:type="dxa"/>
            <w:vAlign w:val="center"/>
          </w:tcPr>
          <w:p w14:paraId="26CC3403" w14:textId="77777777" w:rsidR="006471E2" w:rsidRPr="003F51BA" w:rsidRDefault="000F1A8B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Võ Thị Bão Bão</w:t>
            </w:r>
          </w:p>
        </w:tc>
        <w:tc>
          <w:tcPr>
            <w:tcW w:w="3619" w:type="dxa"/>
            <w:vAlign w:val="center"/>
          </w:tcPr>
          <w:p w14:paraId="02F410DD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Style w:val="Hyperlink"/>
                <w:rFonts w:asciiTheme="minorHAnsi" w:hAnsiTheme="minorHAnsi" w:cstheme="minorHAnsi"/>
                <w:noProof/>
                <w:sz w:val="24"/>
              </w:rPr>
            </w:pPr>
          </w:p>
        </w:tc>
      </w:tr>
    </w:tbl>
    <w:p w14:paraId="3987A48A" w14:textId="77777777" w:rsidR="00C00AA5" w:rsidRPr="00C00AA5" w:rsidRDefault="00C00AA5" w:rsidP="00F709A6">
      <w:pPr>
        <w:tabs>
          <w:tab w:val="left" w:pos="1605"/>
        </w:tabs>
        <w:rPr>
          <w:rFonts w:asciiTheme="majorHAnsi" w:hAnsiTheme="majorHAnsi" w:cstheme="majorHAnsi"/>
          <w:sz w:val="24"/>
        </w:rPr>
      </w:pPr>
    </w:p>
    <w:sectPr w:rsidR="00C00AA5" w:rsidRPr="00C00AA5" w:rsidSect="00F709A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6838" w:h="11906" w:orient="landscape" w:code="9"/>
      <w:pgMar w:top="1418" w:right="567" w:bottom="567" w:left="567" w:header="567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D5EB2" w14:textId="77777777" w:rsidR="00727C31" w:rsidRDefault="00727C31">
      <w:r>
        <w:separator/>
      </w:r>
    </w:p>
  </w:endnote>
  <w:endnote w:type="continuationSeparator" w:id="0">
    <w:p w14:paraId="6F84C3A4" w14:textId="77777777" w:rsidR="00727C31" w:rsidRDefault="00727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Garam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E6F76" w14:textId="77777777" w:rsidR="00F4547D" w:rsidRDefault="00F454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F82B3" w14:textId="77777777" w:rsidR="00F4547D" w:rsidRDefault="00F454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80"/>
      <w:gridCol w:w="2410"/>
      <w:gridCol w:w="2977"/>
      <w:gridCol w:w="1844"/>
    </w:tblGrid>
    <w:tr w:rsidR="00D91CED" w:rsidRPr="00A945DE" w14:paraId="7B4E62CD" w14:textId="77777777">
      <w:trPr>
        <w:trHeight w:val="137"/>
        <w:jc w:val="center"/>
      </w:trPr>
      <w:tc>
        <w:tcPr>
          <w:tcW w:w="2980" w:type="dxa"/>
          <w:vAlign w:val="center"/>
        </w:tcPr>
        <w:p w14:paraId="6FFC6EC1" w14:textId="77777777" w:rsidR="00D91CED" w:rsidRPr="00C42604" w:rsidRDefault="00D91CED" w:rsidP="002A7767">
          <w:pPr>
            <w:snapToGrid w:val="0"/>
            <w:spacing w:before="0" w:after="0" w:line="288" w:lineRule="auto"/>
            <w:jc w:val="center"/>
            <w:rPr>
              <w:rFonts w:ascii="Times New Roman" w:hAnsi="Times New Roman"/>
              <w:b/>
              <w:bCs/>
              <w:iCs/>
              <w:szCs w:val="22"/>
            </w:rPr>
          </w:pPr>
          <w:r w:rsidRPr="00C42604">
            <w:rPr>
              <w:rFonts w:ascii="Times New Roman" w:hAnsi="Times New Roman"/>
              <w:b/>
              <w:szCs w:val="22"/>
            </w:rPr>
            <w:t xml:space="preserve">Mã số: </w:t>
          </w:r>
        </w:p>
      </w:tc>
      <w:tc>
        <w:tcPr>
          <w:tcW w:w="2410" w:type="dxa"/>
          <w:vAlign w:val="center"/>
        </w:tcPr>
        <w:p w14:paraId="4231E5EA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r>
            <w:rPr>
              <w:rFonts w:ascii="Times New Roman" w:hAnsi="Times New Roman"/>
              <w:b/>
              <w:szCs w:val="22"/>
            </w:rPr>
            <w:t>Lần ban hành: 03</w:t>
          </w:r>
        </w:p>
      </w:tc>
      <w:tc>
        <w:tcPr>
          <w:tcW w:w="2977" w:type="dxa"/>
          <w:vAlign w:val="center"/>
        </w:tcPr>
        <w:p w14:paraId="0F4E08F8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r w:rsidRPr="00C42604">
            <w:rPr>
              <w:rFonts w:ascii="Times New Roman" w:hAnsi="Times New Roman"/>
              <w:b/>
              <w:szCs w:val="22"/>
            </w:rPr>
            <w:t xml:space="preserve">Ngày hiệu lực: </w:t>
          </w:r>
          <w:r>
            <w:rPr>
              <w:rFonts w:ascii="Times New Roman" w:hAnsi="Times New Roman"/>
              <w:b/>
              <w:szCs w:val="22"/>
            </w:rPr>
            <w:t>09</w:t>
          </w:r>
          <w:r w:rsidRPr="00C42604">
            <w:rPr>
              <w:rFonts w:ascii="Times New Roman" w:hAnsi="Times New Roman"/>
              <w:b/>
              <w:szCs w:val="22"/>
            </w:rPr>
            <w:t>/0</w:t>
          </w:r>
          <w:r>
            <w:rPr>
              <w:rFonts w:ascii="Times New Roman" w:hAnsi="Times New Roman"/>
              <w:b/>
              <w:szCs w:val="22"/>
            </w:rPr>
            <w:t>5</w:t>
          </w:r>
          <w:r w:rsidRPr="00C42604">
            <w:rPr>
              <w:rFonts w:ascii="Times New Roman" w:hAnsi="Times New Roman"/>
              <w:b/>
              <w:szCs w:val="22"/>
            </w:rPr>
            <w:t>/2013</w:t>
          </w:r>
        </w:p>
      </w:tc>
      <w:tc>
        <w:tcPr>
          <w:tcW w:w="1844" w:type="dxa"/>
          <w:vAlign w:val="center"/>
        </w:tcPr>
        <w:p w14:paraId="3FBAC618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r w:rsidRPr="00C42604">
            <w:rPr>
              <w:rFonts w:ascii="Times New Roman" w:hAnsi="Times New Roman"/>
              <w:b/>
              <w:szCs w:val="22"/>
            </w:rPr>
            <w:t xml:space="preserve">Trang: 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begin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instrText xml:space="preserve"> PAGE </w:instrTex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separate"/>
          </w:r>
          <w:r>
            <w:rPr>
              <w:rStyle w:val="PageNumber"/>
              <w:rFonts w:ascii="Times New Roman" w:hAnsi="Times New Roman"/>
              <w:b/>
              <w:noProof/>
              <w:szCs w:val="22"/>
            </w:rPr>
            <w:t>1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end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t>/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begin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instrText xml:space="preserve"> NUMPAGES </w:instrTex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separate"/>
          </w:r>
          <w:r w:rsidR="001C03FC">
            <w:rPr>
              <w:rStyle w:val="PageNumber"/>
              <w:rFonts w:ascii="Times New Roman" w:hAnsi="Times New Roman"/>
              <w:b/>
              <w:noProof/>
              <w:szCs w:val="22"/>
            </w:rPr>
            <w:t>1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end"/>
          </w:r>
        </w:p>
      </w:tc>
    </w:tr>
  </w:tbl>
  <w:p w14:paraId="09315BBF" w14:textId="77777777" w:rsidR="00D91CED" w:rsidRDefault="00D91CED" w:rsidP="00C42F3F">
    <w:pPr>
      <w:pStyle w:val="Footer"/>
      <w:spacing w:before="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4C90D" w14:textId="77777777" w:rsidR="00727C31" w:rsidRDefault="00727C31">
      <w:r>
        <w:separator/>
      </w:r>
    </w:p>
  </w:footnote>
  <w:footnote w:type="continuationSeparator" w:id="0">
    <w:p w14:paraId="2B75F49C" w14:textId="77777777" w:rsidR="00727C31" w:rsidRDefault="00727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76230" w14:textId="77777777" w:rsidR="00F4547D" w:rsidRDefault="00F454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787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746"/>
      <w:gridCol w:w="8929"/>
      <w:gridCol w:w="3567"/>
    </w:tblGrid>
    <w:tr w:rsidR="006179FA" w:rsidRPr="003C4483" w14:paraId="5D2DE610" w14:textId="77777777" w:rsidTr="008C309D">
      <w:trPr>
        <w:cantSplit/>
        <w:trHeight w:val="397"/>
        <w:jc w:val="center"/>
      </w:trPr>
      <w:tc>
        <w:tcPr>
          <w:tcW w:w="901" w:type="pct"/>
          <w:vMerge w:val="restart"/>
          <w:vAlign w:val="center"/>
        </w:tcPr>
        <w:p w14:paraId="686F5E30" w14:textId="77777777" w:rsidR="006179FA" w:rsidRPr="003C4483" w:rsidRDefault="006179FA" w:rsidP="008A27FA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before="0" w:after="0"/>
            <w:jc w:val="center"/>
            <w:rPr>
              <w:rFonts w:asciiTheme="majorHAnsi" w:hAnsiTheme="majorHAnsi" w:cstheme="majorHAnsi"/>
            </w:rPr>
          </w:pPr>
          <w:r>
            <w:rPr>
              <w:noProof/>
            </w:rPr>
            <w:drawing>
              <wp:inline distT="0" distB="0" distL="0" distR="0" wp14:anchorId="5C63E983" wp14:editId="00023497">
                <wp:extent cx="1601054" cy="495300"/>
                <wp:effectExtent l="0" t="0" r="0" b="0"/>
                <wp:docPr id="18582218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4959" cy="496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9" w:type="pct"/>
          <w:vAlign w:val="center"/>
        </w:tcPr>
        <w:p w14:paraId="137D35A0" w14:textId="77777777" w:rsidR="006179FA" w:rsidRPr="008A27FA" w:rsidRDefault="006179FA" w:rsidP="000F1A8B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60" w:after="0" w:line="276" w:lineRule="auto"/>
            <w:jc w:val="center"/>
            <w:rPr>
              <w:rFonts w:asciiTheme="majorHAnsi" w:hAnsiTheme="majorHAnsi" w:cstheme="majorHAnsi"/>
              <w:b/>
              <w:color w:val="000000"/>
              <w:sz w:val="24"/>
            </w:rPr>
          </w:pPr>
          <w:r w:rsidRPr="008A27FA">
            <w:rPr>
              <w:rFonts w:asciiTheme="majorHAnsi" w:hAnsiTheme="majorHAnsi" w:cstheme="majorHAnsi"/>
              <w:b/>
              <w:color w:val="000000"/>
              <w:sz w:val="24"/>
            </w:rPr>
            <w:t>BỆNH VIỆN ĐA KHOA QUỐC TẾ HOÀN MỸ THỦ ĐỨC</w:t>
          </w:r>
        </w:p>
        <w:p w14:paraId="457EFAF7" w14:textId="77777777" w:rsidR="006179FA" w:rsidRPr="003C4483" w:rsidRDefault="006179FA" w:rsidP="000F1A8B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jc w:val="center"/>
            <w:rPr>
              <w:rFonts w:asciiTheme="majorHAnsi" w:hAnsiTheme="majorHAnsi" w:cstheme="majorHAnsi"/>
              <w:bCs/>
              <w:color w:val="000000"/>
            </w:rPr>
          </w:pPr>
          <w:r w:rsidRPr="008A27FA">
            <w:rPr>
              <w:rFonts w:asciiTheme="majorHAnsi" w:hAnsiTheme="majorHAnsi" w:cstheme="majorHAnsi"/>
              <w:b/>
              <w:color w:val="000000"/>
              <w:sz w:val="24"/>
            </w:rPr>
            <w:t>KHOA XÉT NGHIỆM</w:t>
          </w:r>
        </w:p>
      </w:tc>
      <w:tc>
        <w:tcPr>
          <w:tcW w:w="1170" w:type="pct"/>
          <w:vAlign w:val="center"/>
        </w:tcPr>
        <w:p w14:paraId="336EA648" w14:textId="77777777" w:rsidR="006179FA" w:rsidRPr="000F1A8B" w:rsidRDefault="006179FA" w:rsidP="0054707C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color w:val="000000"/>
              <w:sz w:val="24"/>
            </w:rPr>
          </w:pPr>
          <w:r w:rsidRPr="000F1A8B">
            <w:rPr>
              <w:rFonts w:asciiTheme="majorHAnsi" w:hAnsiTheme="majorHAnsi" w:cstheme="majorHAnsi"/>
              <w:color w:val="000000"/>
              <w:sz w:val="24"/>
            </w:rPr>
            <w:t xml:space="preserve">Mã </w:t>
          </w:r>
          <w:r>
            <w:rPr>
              <w:rFonts w:asciiTheme="majorHAnsi" w:hAnsiTheme="majorHAnsi" w:cstheme="majorHAnsi"/>
              <w:color w:val="000000"/>
              <w:sz w:val="24"/>
            </w:rPr>
            <w:t>tài liệu</w:t>
          </w:r>
          <w:r w:rsidRPr="000F1A8B">
            <w:rPr>
              <w:rFonts w:asciiTheme="majorHAnsi" w:hAnsiTheme="majorHAnsi" w:cstheme="majorHAnsi"/>
              <w:color w:val="000000"/>
              <w:sz w:val="24"/>
            </w:rPr>
            <w:t xml:space="preserve">: </w:t>
          </w:r>
        </w:p>
        <w:p w14:paraId="36EDD5C0" w14:textId="77777777" w:rsidR="006179FA" w:rsidRPr="000F1A8B" w:rsidRDefault="006179FA" w:rsidP="0054707C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color w:val="000000"/>
              <w:sz w:val="24"/>
            </w:rPr>
          </w:pPr>
          <w:r w:rsidRPr="000F1A8B">
            <w:rPr>
              <w:rFonts w:asciiTheme="majorHAnsi" w:hAnsiTheme="majorHAnsi" w:cstheme="majorHAnsi"/>
              <w:color w:val="000000"/>
              <w:sz w:val="24"/>
            </w:rPr>
            <w:t>HMTD-LAB-SOP-0006.F05</w:t>
          </w:r>
        </w:p>
      </w:tc>
    </w:tr>
    <w:tr w:rsidR="006179FA" w:rsidRPr="003C4483" w14:paraId="099ADFEC" w14:textId="77777777" w:rsidTr="00B5008D">
      <w:trPr>
        <w:cantSplit/>
        <w:trHeight w:val="448"/>
        <w:jc w:val="center"/>
      </w:trPr>
      <w:tc>
        <w:tcPr>
          <w:tcW w:w="901" w:type="pct"/>
          <w:vMerge/>
          <w:vAlign w:val="center"/>
        </w:tcPr>
        <w:p w14:paraId="44DFE04F" w14:textId="77777777" w:rsidR="006179FA" w:rsidRPr="003C4483" w:rsidRDefault="006179FA" w:rsidP="002735D1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before="0"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929" w:type="pct"/>
          <w:vMerge w:val="restart"/>
          <w:vAlign w:val="center"/>
        </w:tcPr>
        <w:p w14:paraId="5BAD1123" w14:textId="77777777" w:rsidR="006179FA" w:rsidRPr="008A27FA" w:rsidRDefault="006179FA" w:rsidP="0054707C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jc w:val="center"/>
            <w:rPr>
              <w:rFonts w:asciiTheme="minorHAnsi" w:hAnsiTheme="minorHAnsi" w:cstheme="minorHAnsi"/>
              <w:b/>
              <w:bCs/>
              <w:color w:val="0070C0"/>
              <w:sz w:val="28"/>
              <w:szCs w:val="28"/>
            </w:rPr>
          </w:pPr>
          <w:r w:rsidRPr="008A27FA">
            <w:rPr>
              <w:rFonts w:asciiTheme="minorHAnsi" w:hAnsiTheme="minorHAnsi" w:cstheme="minorHAnsi"/>
              <w:b/>
              <w:bCs/>
              <w:color w:val="0070C0"/>
              <w:sz w:val="28"/>
              <w:szCs w:val="28"/>
            </w:rPr>
            <w:t>KẾ HOẠCH</w:t>
          </w:r>
        </w:p>
        <w:p w14:paraId="19774EC6" w14:textId="77777777" w:rsidR="006179FA" w:rsidRPr="00E564AD" w:rsidRDefault="006179FA" w:rsidP="0054707C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jc w:val="center"/>
            <w:rPr>
              <w:rFonts w:asciiTheme="minorHAnsi" w:hAnsiTheme="minorHAnsi" w:cstheme="minorHAnsi"/>
              <w:b/>
              <w:color w:val="000000"/>
            </w:rPr>
          </w:pPr>
          <w:r w:rsidRPr="008A27FA">
            <w:rPr>
              <w:rFonts w:asciiTheme="minorHAnsi" w:hAnsiTheme="minorHAnsi" w:cstheme="minorHAnsi"/>
              <w:b/>
              <w:bCs/>
              <w:color w:val="0070C0"/>
              <w:sz w:val="28"/>
              <w:szCs w:val="28"/>
            </w:rPr>
            <w:t>HIỆU CHUẨN, BẢO TRÌ, BẢO DƯỠNG THIẾT BỊ</w:t>
          </w:r>
        </w:p>
      </w:tc>
      <w:tc>
        <w:tcPr>
          <w:tcW w:w="1170" w:type="pct"/>
          <w:vAlign w:val="center"/>
        </w:tcPr>
        <w:p w14:paraId="1115BA5B" w14:textId="77777777" w:rsidR="006179FA" w:rsidRPr="000F1A8B" w:rsidRDefault="006179FA" w:rsidP="0054707C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color w:val="000000"/>
              <w:sz w:val="24"/>
            </w:rPr>
          </w:pPr>
          <w:r w:rsidRPr="000F1A8B">
            <w:rPr>
              <w:rFonts w:asciiTheme="majorHAnsi" w:hAnsiTheme="majorHAnsi" w:cstheme="majorHAnsi"/>
              <w:color w:val="000000"/>
              <w:sz w:val="24"/>
            </w:rPr>
            <w:t>Lần soát xét: 01</w:t>
          </w:r>
        </w:p>
      </w:tc>
    </w:tr>
    <w:tr w:rsidR="006179FA" w:rsidRPr="003C4483" w14:paraId="7EBA861C" w14:textId="77777777" w:rsidTr="00B5008D">
      <w:trPr>
        <w:cantSplit/>
        <w:trHeight w:val="448"/>
        <w:jc w:val="center"/>
      </w:trPr>
      <w:tc>
        <w:tcPr>
          <w:tcW w:w="901" w:type="pct"/>
          <w:vMerge/>
          <w:vAlign w:val="center"/>
        </w:tcPr>
        <w:p w14:paraId="158D1051" w14:textId="77777777" w:rsidR="006179FA" w:rsidRPr="003C4483" w:rsidRDefault="006179FA" w:rsidP="006179FA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before="0"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929" w:type="pct"/>
          <w:vMerge/>
          <w:vAlign w:val="center"/>
        </w:tcPr>
        <w:p w14:paraId="5FB7B403" w14:textId="77777777" w:rsidR="006179FA" w:rsidRPr="003C4483" w:rsidRDefault="006179FA" w:rsidP="006179FA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Lines="60" w:after="144" w:line="276" w:lineRule="auto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170" w:type="pct"/>
          <w:vAlign w:val="center"/>
        </w:tcPr>
        <w:p w14:paraId="2581C6F6" w14:textId="77777777" w:rsidR="006179FA" w:rsidRPr="000F1A8B" w:rsidRDefault="006179FA" w:rsidP="006179FA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color w:val="000000"/>
              <w:sz w:val="24"/>
            </w:rPr>
          </w:pPr>
          <w:r w:rsidRPr="00062280">
            <w:rPr>
              <w:rFonts w:asciiTheme="majorHAnsi" w:hAnsiTheme="majorHAnsi" w:cstheme="majorHAnsi"/>
              <w:sz w:val="24"/>
            </w:rPr>
            <w:t>Hiệu lực: 01/12/2025</w:t>
          </w:r>
        </w:p>
      </w:tc>
    </w:tr>
    <w:tr w:rsidR="006179FA" w:rsidRPr="003C4483" w14:paraId="17D6C9BA" w14:textId="77777777" w:rsidTr="00B5008D">
      <w:trPr>
        <w:cantSplit/>
        <w:trHeight w:val="448"/>
        <w:jc w:val="center"/>
      </w:trPr>
      <w:tc>
        <w:tcPr>
          <w:tcW w:w="901" w:type="pct"/>
          <w:vMerge/>
          <w:vAlign w:val="center"/>
        </w:tcPr>
        <w:p w14:paraId="54B7C998" w14:textId="77777777" w:rsidR="006179FA" w:rsidRPr="003C4483" w:rsidRDefault="006179FA" w:rsidP="006179FA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before="0"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929" w:type="pct"/>
          <w:vMerge/>
          <w:vAlign w:val="center"/>
        </w:tcPr>
        <w:p w14:paraId="29BDBBF0" w14:textId="77777777" w:rsidR="006179FA" w:rsidRPr="003C4483" w:rsidRDefault="006179FA" w:rsidP="006179FA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Lines="60" w:after="144" w:line="276" w:lineRule="auto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170" w:type="pct"/>
          <w:vAlign w:val="center"/>
        </w:tcPr>
        <w:p w14:paraId="6EDFB95B" w14:textId="77777777" w:rsidR="006179FA" w:rsidRPr="000F1A8B" w:rsidRDefault="006179FA" w:rsidP="006179FA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color w:val="000000"/>
              <w:sz w:val="24"/>
            </w:rPr>
          </w:pPr>
          <w:r w:rsidRPr="00062280">
            <w:rPr>
              <w:rFonts w:asciiTheme="majorHAnsi" w:hAnsiTheme="majorHAnsi" w:cstheme="majorHAnsi"/>
              <w:sz w:val="24"/>
            </w:rPr>
            <w:t xml:space="preserve">Số trang: 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begin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instrText xml:space="preserve"> PAGE  \* Arabic  \* MERGEFORMAT </w:instrTex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separate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7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end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/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begin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instrText xml:space="preserve"> NUMPAGES  \* Arabic  \* MERGEFORMAT </w:instrTex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separate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20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end"/>
          </w:r>
        </w:p>
      </w:tc>
    </w:tr>
  </w:tbl>
  <w:p w14:paraId="2605AD2E" w14:textId="77777777" w:rsidR="00D91CED" w:rsidRPr="00C42604" w:rsidRDefault="00D91CED" w:rsidP="00C42604">
    <w:pPr>
      <w:pStyle w:val="Header"/>
      <w:spacing w:before="0" w:after="0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86"/>
      <w:gridCol w:w="7955"/>
    </w:tblGrid>
    <w:tr w:rsidR="00D91CED" w:rsidRPr="00CB2EED" w14:paraId="46E8A5F9" w14:textId="77777777">
      <w:trPr>
        <w:trHeight w:val="696"/>
        <w:jc w:val="center"/>
      </w:trPr>
      <w:tc>
        <w:tcPr>
          <w:tcW w:w="2286" w:type="dxa"/>
          <w:vAlign w:val="center"/>
        </w:tcPr>
        <w:p w14:paraId="6D9000A0" w14:textId="77777777" w:rsidR="00D91CED" w:rsidRPr="002A7767" w:rsidRDefault="00D91CED" w:rsidP="003A2871">
          <w:pPr>
            <w:pStyle w:val="Header"/>
            <w:tabs>
              <w:tab w:val="clear" w:pos="8640"/>
            </w:tabs>
            <w:snapToGrid w:val="0"/>
            <w:spacing w:before="0" w:after="0" w:line="288" w:lineRule="auto"/>
            <w:rPr>
              <w:rFonts w:cs="Arial"/>
            </w:rPr>
          </w:pPr>
          <w:r>
            <w:rPr>
              <w:rFonts w:cs="Arial"/>
            </w:rPr>
            <w:t>IMAGE</w:t>
          </w:r>
        </w:p>
      </w:tc>
      <w:tc>
        <w:tcPr>
          <w:tcW w:w="7955" w:type="dxa"/>
          <w:vAlign w:val="center"/>
        </w:tcPr>
        <w:p w14:paraId="4874E100" w14:textId="77777777" w:rsidR="00D91CED" w:rsidRPr="002A7767" w:rsidRDefault="00D91CED" w:rsidP="003A2871">
          <w:pPr>
            <w:pStyle w:val="Header"/>
            <w:spacing w:before="0" w:after="0" w:line="288" w:lineRule="auto"/>
            <w:ind w:left="-108" w:right="-91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NAME OF COMPANY</w:t>
          </w:r>
        </w:p>
      </w:tc>
    </w:tr>
  </w:tbl>
  <w:p w14:paraId="66342DA7" w14:textId="77777777" w:rsidR="00D91CED" w:rsidRPr="007030BE" w:rsidRDefault="00D91CED" w:rsidP="00043BBA">
    <w:pPr>
      <w:pStyle w:val="Header"/>
      <w:spacing w:before="0" w:after="0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452AC604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2"/>
        <w:szCs w:val="22"/>
      </w:rPr>
    </w:lvl>
    <w:lvl w:ilvl="1">
      <w:start w:val="1"/>
      <w:numFmt w:val="decimal"/>
      <w:lvlText w:val="4.%2"/>
      <w:lvlJc w:val="left"/>
      <w:pPr>
        <w:tabs>
          <w:tab w:val="num" w:pos="792"/>
        </w:tabs>
        <w:ind w:left="792" w:hanging="432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224" w:hanging="504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lowerLetter"/>
      <w:lvlText w:val="%1."/>
      <w:lvlJc w:val="left"/>
      <w:pPr>
        <w:tabs>
          <w:tab w:val="num" w:pos="2460"/>
        </w:tabs>
        <w:ind w:left="246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lef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lef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lef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/>
      </w:rPr>
    </w:lvl>
    <w:lvl w:ilvl="3">
      <w:start w:val="1"/>
      <w:numFmt w:val="lowerLetter"/>
      <w:lvlText w:val="%4."/>
      <w:lvlJc w:val="left"/>
      <w:pPr>
        <w:tabs>
          <w:tab w:val="num" w:pos="3690"/>
        </w:tabs>
        <w:ind w:left="3690" w:hanging="117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lowerLetter"/>
      <w:lvlText w:val="%1."/>
      <w:lvlJc w:val="left"/>
      <w:pPr>
        <w:tabs>
          <w:tab w:val="num" w:pos="1260"/>
        </w:tabs>
        <w:ind w:left="126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B"/>
    <w:multiLevelType w:val="multilevel"/>
    <w:tmpl w:val="0000000B"/>
    <w:name w:val="WW8Num18"/>
    <w:lvl w:ilvl="0">
      <w:numFmt w:val="bullet"/>
      <w:lvlText w:val="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0000000C"/>
    <w:multiLevelType w:val="multilevel"/>
    <w:tmpl w:val="2030360C"/>
    <w:name w:val="WW8Num21"/>
    <w:lvl w:ilvl="0">
      <w:numFmt w:val="bullet"/>
      <w:lvlText w:val="-"/>
      <w:lvlJc w:val="left"/>
      <w:pPr>
        <w:tabs>
          <w:tab w:val="num" w:pos="227"/>
        </w:tabs>
        <w:ind w:left="0" w:firstLine="227"/>
      </w:pPr>
      <w:rPr>
        <w:rFonts w:ascii="Arial" w:hAnsi="Arial" w:cs="Arial" w:hint="default"/>
        <w:b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0000000D"/>
    <w:multiLevelType w:val="multilevel"/>
    <w:tmpl w:val="0000000D"/>
    <w:name w:val="WW8Num22"/>
    <w:lvl w:ilvl="0">
      <w:start w:val="1"/>
      <w:numFmt w:val="upperLetter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upperRoman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0000000E"/>
    <w:multiLevelType w:val="multilevel"/>
    <w:tmpl w:val="E6C26712"/>
    <w:name w:val="WW8Num24"/>
    <w:lvl w:ilvl="0">
      <w:start w:val="1"/>
      <w:numFmt w:val="bullet"/>
      <w:lvlText w:val=""/>
      <w:lvlJc w:val="left"/>
      <w:pPr>
        <w:tabs>
          <w:tab w:val="num" w:pos="0"/>
        </w:tabs>
        <w:ind w:left="0" w:firstLine="57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00000011"/>
    <w:multiLevelType w:val="multilevel"/>
    <w:tmpl w:val="00000011"/>
    <w:name w:val="WW8Num28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0000001D"/>
    <w:multiLevelType w:val="multilevel"/>
    <w:tmpl w:val="0000001D"/>
    <w:name w:val="WW8Num29"/>
    <w:lvl w:ilvl="0">
      <w:start w:val="1"/>
      <w:numFmt w:val="lowerLetter"/>
      <w:lvlText w:val="%1."/>
      <w:lvlJc w:val="left"/>
      <w:pPr>
        <w:tabs>
          <w:tab w:val="num" w:pos="737"/>
        </w:tabs>
        <w:ind w:left="737" w:hanging="368"/>
      </w:pPr>
    </w:lvl>
    <w:lvl w:ilvl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>
      <w:start w:val="1"/>
      <w:numFmt w:val="decimal"/>
      <w:lvlText w:val="%3."/>
      <w:lvlJc w:val="left"/>
      <w:pPr>
        <w:tabs>
          <w:tab w:val="num" w:pos="1723"/>
        </w:tabs>
        <w:ind w:left="1723" w:hanging="360"/>
      </w:pPr>
    </w:lvl>
    <w:lvl w:ilvl="3">
      <w:start w:val="1"/>
      <w:numFmt w:val="decimal"/>
      <w:lvlText w:val="%4."/>
      <w:lvlJc w:val="left"/>
      <w:pPr>
        <w:tabs>
          <w:tab w:val="num" w:pos="2083"/>
        </w:tabs>
        <w:ind w:left="2083" w:hanging="360"/>
      </w:pPr>
    </w:lvl>
    <w:lvl w:ilvl="4">
      <w:start w:val="1"/>
      <w:numFmt w:val="decimal"/>
      <w:lvlText w:val="%5."/>
      <w:lvlJc w:val="left"/>
      <w:pPr>
        <w:tabs>
          <w:tab w:val="num" w:pos="2443"/>
        </w:tabs>
        <w:ind w:left="2443" w:hanging="360"/>
      </w:pPr>
    </w:lvl>
    <w:lvl w:ilvl="5">
      <w:start w:val="1"/>
      <w:numFmt w:val="decimal"/>
      <w:lvlText w:val="%6."/>
      <w:lvlJc w:val="left"/>
      <w:pPr>
        <w:tabs>
          <w:tab w:val="num" w:pos="2803"/>
        </w:tabs>
        <w:ind w:left="2803" w:hanging="360"/>
      </w:pPr>
    </w:lvl>
    <w:lvl w:ilvl="6">
      <w:start w:val="1"/>
      <w:numFmt w:val="decimal"/>
      <w:lvlText w:val="%7."/>
      <w:lvlJc w:val="left"/>
      <w:pPr>
        <w:tabs>
          <w:tab w:val="num" w:pos="3163"/>
        </w:tabs>
        <w:ind w:left="3163" w:hanging="360"/>
      </w:pPr>
    </w:lvl>
    <w:lvl w:ilvl="7">
      <w:start w:val="1"/>
      <w:numFmt w:val="decimal"/>
      <w:lvlText w:val="%8."/>
      <w:lvlJc w:val="left"/>
      <w:pPr>
        <w:tabs>
          <w:tab w:val="num" w:pos="3523"/>
        </w:tabs>
        <w:ind w:left="3523" w:hanging="360"/>
      </w:pPr>
    </w:lvl>
    <w:lvl w:ilvl="8">
      <w:start w:val="1"/>
      <w:numFmt w:val="decimal"/>
      <w:lvlText w:val="%9."/>
      <w:lvlJc w:val="left"/>
      <w:pPr>
        <w:tabs>
          <w:tab w:val="num" w:pos="3883"/>
        </w:tabs>
        <w:ind w:left="3883" w:hanging="360"/>
      </w:pPr>
    </w:lvl>
  </w:abstractNum>
  <w:abstractNum w:abstractNumId="15" w15:restartNumberingAfterBreak="0">
    <w:nsid w:val="03D41498"/>
    <w:multiLevelType w:val="hybridMultilevel"/>
    <w:tmpl w:val="9E409E80"/>
    <w:name w:val="WW8Num21222"/>
    <w:lvl w:ilvl="0" w:tplc="9AB6DC46">
      <w:start w:val="2"/>
      <w:numFmt w:val="decimal"/>
      <w:lvlText w:val="B.%1."/>
      <w:lvlJc w:val="left"/>
      <w:pPr>
        <w:tabs>
          <w:tab w:val="num" w:pos="1224"/>
        </w:tabs>
        <w:ind w:left="1152" w:hanging="7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4E56C9F"/>
    <w:multiLevelType w:val="hybridMultilevel"/>
    <w:tmpl w:val="CB3EA3C4"/>
    <w:lvl w:ilvl="0" w:tplc="3424C43C">
      <w:start w:val="5"/>
      <w:numFmt w:val="bullet"/>
      <w:lvlText w:val="-"/>
      <w:lvlJc w:val="left"/>
      <w:pPr>
        <w:ind w:left="193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7" w15:restartNumberingAfterBreak="0">
    <w:nsid w:val="0D290B8B"/>
    <w:multiLevelType w:val="hybridMultilevel"/>
    <w:tmpl w:val="35649F5C"/>
    <w:lvl w:ilvl="0" w:tplc="E02ECC0A">
      <w:start w:val="5"/>
      <w:numFmt w:val="bullet"/>
      <w:lvlText w:val="-"/>
      <w:lvlJc w:val="left"/>
      <w:pPr>
        <w:ind w:left="1080" w:hanging="360"/>
      </w:pPr>
      <w:rPr>
        <w:rFonts w:ascii="Tahoma" w:eastAsia="Lucida Sans Unicode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13C5335"/>
    <w:multiLevelType w:val="hybridMultilevel"/>
    <w:tmpl w:val="9FB802E6"/>
    <w:lvl w:ilvl="0" w:tplc="6EECBF20">
      <w:start w:val="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39E36FC"/>
    <w:multiLevelType w:val="hybridMultilevel"/>
    <w:tmpl w:val="71C897E6"/>
    <w:lvl w:ilvl="0" w:tplc="DF183004">
      <w:start w:val="3"/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ascii="Tahoma" w:eastAsia="Times New Roman" w:hAnsi="Tahoma" w:cs="Tahoma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19464224"/>
    <w:multiLevelType w:val="multilevel"/>
    <w:tmpl w:val="5C74384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</w:rPr>
    </w:lvl>
  </w:abstractNum>
  <w:abstractNum w:abstractNumId="21" w15:restartNumberingAfterBreak="0">
    <w:nsid w:val="21380922"/>
    <w:multiLevelType w:val="hybridMultilevel"/>
    <w:tmpl w:val="9A9E4CC0"/>
    <w:name w:val="WW8Num212"/>
    <w:lvl w:ilvl="0" w:tplc="BC6C2064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9E24CBF"/>
    <w:multiLevelType w:val="multilevel"/>
    <w:tmpl w:val="0409001D"/>
    <w:styleLink w:val="Style1"/>
    <w:lvl w:ilvl="0">
      <w:start w:val="1"/>
      <w:numFmt w:val="upperRoman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003DB8"/>
    <w:multiLevelType w:val="multilevel"/>
    <w:tmpl w:val="1C1CD56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4" w15:restartNumberingAfterBreak="0">
    <w:nsid w:val="546C0C12"/>
    <w:multiLevelType w:val="hybridMultilevel"/>
    <w:tmpl w:val="87B0D45C"/>
    <w:name w:val="WW8Num2122"/>
    <w:lvl w:ilvl="0" w:tplc="6628761C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AB6CFAC">
      <w:start w:val="1"/>
      <w:numFmt w:val="decimal"/>
      <w:lvlText w:val="B.%2."/>
      <w:lvlJc w:val="left"/>
      <w:pPr>
        <w:tabs>
          <w:tab w:val="num" w:pos="284"/>
        </w:tabs>
        <w:ind w:left="340" w:hanging="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2E686D"/>
    <w:multiLevelType w:val="hybridMultilevel"/>
    <w:tmpl w:val="23003DCA"/>
    <w:name w:val="WW8Num2123"/>
    <w:lvl w:ilvl="0" w:tplc="BC6C2064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EB34CF12">
      <w:start w:val="1"/>
      <w:numFmt w:val="bullet"/>
      <w:lvlText w:val=""/>
      <w:lvlJc w:val="left"/>
      <w:pPr>
        <w:tabs>
          <w:tab w:val="num" w:pos="1080"/>
        </w:tabs>
        <w:ind w:left="1080" w:firstLine="0"/>
      </w:pPr>
      <w:rPr>
        <w:rFonts w:ascii="Wingdings" w:hAnsi="Wingdings" w:hint="default"/>
        <w:b/>
        <w:sz w:val="14"/>
        <w:szCs w:val="1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7B71865"/>
    <w:multiLevelType w:val="hybridMultilevel"/>
    <w:tmpl w:val="93C4649E"/>
    <w:lvl w:ilvl="0" w:tplc="040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num w:numId="1" w16cid:durableId="1694841458">
    <w:abstractNumId w:val="0"/>
  </w:num>
  <w:num w:numId="2" w16cid:durableId="106631113">
    <w:abstractNumId w:val="22"/>
  </w:num>
  <w:num w:numId="3" w16cid:durableId="450901718">
    <w:abstractNumId w:val="19"/>
  </w:num>
  <w:num w:numId="4" w16cid:durableId="329255154">
    <w:abstractNumId w:val="20"/>
  </w:num>
  <w:num w:numId="5" w16cid:durableId="1190800219">
    <w:abstractNumId w:val="23"/>
  </w:num>
  <w:num w:numId="6" w16cid:durableId="313535911">
    <w:abstractNumId w:val="16"/>
  </w:num>
  <w:num w:numId="7" w16cid:durableId="1664357693">
    <w:abstractNumId w:val="17"/>
  </w:num>
  <w:num w:numId="8" w16cid:durableId="1124807039">
    <w:abstractNumId w:val="26"/>
  </w:num>
  <w:num w:numId="9" w16cid:durableId="249894214">
    <w:abstractNumId w:val="15"/>
  </w:num>
  <w:num w:numId="10" w16cid:durableId="63453807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characterSpacingControl w:val="doNotCompress"/>
  <w:hdrShapeDefaults>
    <o:shapedefaults v:ext="edit" spidmax="2050" style="mso-position-horizontal-relative:margin;v-text-anchor:middle" fillcolor="white">
      <v:fill color="white" color2="black"/>
      <v:stroke weight=".99pt"/>
      <v:textbox style="mso-rotate-with-shape:t"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B47"/>
    <w:rsid w:val="00002287"/>
    <w:rsid w:val="00002A49"/>
    <w:rsid w:val="000032B5"/>
    <w:rsid w:val="000034FE"/>
    <w:rsid w:val="0000610B"/>
    <w:rsid w:val="00006A97"/>
    <w:rsid w:val="000106C8"/>
    <w:rsid w:val="00012C52"/>
    <w:rsid w:val="000137E9"/>
    <w:rsid w:val="00015682"/>
    <w:rsid w:val="00015C23"/>
    <w:rsid w:val="00016859"/>
    <w:rsid w:val="00016BDA"/>
    <w:rsid w:val="00020DD7"/>
    <w:rsid w:val="000211B1"/>
    <w:rsid w:val="00021685"/>
    <w:rsid w:val="00022D7B"/>
    <w:rsid w:val="000235EE"/>
    <w:rsid w:val="000254C1"/>
    <w:rsid w:val="00026B0A"/>
    <w:rsid w:val="00030A81"/>
    <w:rsid w:val="00031929"/>
    <w:rsid w:val="00032349"/>
    <w:rsid w:val="00033505"/>
    <w:rsid w:val="0003481F"/>
    <w:rsid w:val="00035D41"/>
    <w:rsid w:val="000372D8"/>
    <w:rsid w:val="0003741E"/>
    <w:rsid w:val="0003752E"/>
    <w:rsid w:val="00040B36"/>
    <w:rsid w:val="00040BE6"/>
    <w:rsid w:val="00040D72"/>
    <w:rsid w:val="000411D4"/>
    <w:rsid w:val="00042774"/>
    <w:rsid w:val="00043B2E"/>
    <w:rsid w:val="00043BBA"/>
    <w:rsid w:val="00044619"/>
    <w:rsid w:val="00045262"/>
    <w:rsid w:val="000465B9"/>
    <w:rsid w:val="000510A2"/>
    <w:rsid w:val="00051870"/>
    <w:rsid w:val="00051963"/>
    <w:rsid w:val="00052D30"/>
    <w:rsid w:val="000546F7"/>
    <w:rsid w:val="00054B42"/>
    <w:rsid w:val="00055A0F"/>
    <w:rsid w:val="00056790"/>
    <w:rsid w:val="000573C7"/>
    <w:rsid w:val="00060362"/>
    <w:rsid w:val="00060F10"/>
    <w:rsid w:val="0006174D"/>
    <w:rsid w:val="000620C0"/>
    <w:rsid w:val="00066AF4"/>
    <w:rsid w:val="00066C3A"/>
    <w:rsid w:val="00070B5F"/>
    <w:rsid w:val="00073382"/>
    <w:rsid w:val="0007353C"/>
    <w:rsid w:val="0007368B"/>
    <w:rsid w:val="00073DAF"/>
    <w:rsid w:val="00074EAA"/>
    <w:rsid w:val="00075F84"/>
    <w:rsid w:val="000760C9"/>
    <w:rsid w:val="0007651C"/>
    <w:rsid w:val="00080236"/>
    <w:rsid w:val="00080E3E"/>
    <w:rsid w:val="00081371"/>
    <w:rsid w:val="00082749"/>
    <w:rsid w:val="00084DC7"/>
    <w:rsid w:val="000859CE"/>
    <w:rsid w:val="000868C1"/>
    <w:rsid w:val="00090DA0"/>
    <w:rsid w:val="000974FA"/>
    <w:rsid w:val="000A2261"/>
    <w:rsid w:val="000A2BF7"/>
    <w:rsid w:val="000A2C91"/>
    <w:rsid w:val="000A54EE"/>
    <w:rsid w:val="000A60FD"/>
    <w:rsid w:val="000A6A59"/>
    <w:rsid w:val="000B04F6"/>
    <w:rsid w:val="000B0511"/>
    <w:rsid w:val="000B0EF5"/>
    <w:rsid w:val="000B2391"/>
    <w:rsid w:val="000B2772"/>
    <w:rsid w:val="000B3806"/>
    <w:rsid w:val="000B45F5"/>
    <w:rsid w:val="000B4EB8"/>
    <w:rsid w:val="000B7A8D"/>
    <w:rsid w:val="000C03B7"/>
    <w:rsid w:val="000C0813"/>
    <w:rsid w:val="000C177C"/>
    <w:rsid w:val="000C220A"/>
    <w:rsid w:val="000C27C0"/>
    <w:rsid w:val="000C4295"/>
    <w:rsid w:val="000C514C"/>
    <w:rsid w:val="000C6216"/>
    <w:rsid w:val="000D11CA"/>
    <w:rsid w:val="000D1642"/>
    <w:rsid w:val="000D268C"/>
    <w:rsid w:val="000D463F"/>
    <w:rsid w:val="000D5453"/>
    <w:rsid w:val="000D73AB"/>
    <w:rsid w:val="000D74B3"/>
    <w:rsid w:val="000E0133"/>
    <w:rsid w:val="000E2126"/>
    <w:rsid w:val="000E3446"/>
    <w:rsid w:val="000E3627"/>
    <w:rsid w:val="000E7B0F"/>
    <w:rsid w:val="000F1A8B"/>
    <w:rsid w:val="000F1C56"/>
    <w:rsid w:val="000F205F"/>
    <w:rsid w:val="000F3298"/>
    <w:rsid w:val="000F6921"/>
    <w:rsid w:val="0010007D"/>
    <w:rsid w:val="00103F75"/>
    <w:rsid w:val="00106866"/>
    <w:rsid w:val="00107320"/>
    <w:rsid w:val="001078A8"/>
    <w:rsid w:val="001125F3"/>
    <w:rsid w:val="001146FA"/>
    <w:rsid w:val="00115CA8"/>
    <w:rsid w:val="001176BF"/>
    <w:rsid w:val="00117864"/>
    <w:rsid w:val="00117EBE"/>
    <w:rsid w:val="00122D44"/>
    <w:rsid w:val="00122D5F"/>
    <w:rsid w:val="001262D9"/>
    <w:rsid w:val="00131409"/>
    <w:rsid w:val="00131D91"/>
    <w:rsid w:val="00132A39"/>
    <w:rsid w:val="001353CB"/>
    <w:rsid w:val="00135688"/>
    <w:rsid w:val="00143A78"/>
    <w:rsid w:val="00143AFF"/>
    <w:rsid w:val="00147C61"/>
    <w:rsid w:val="0015146A"/>
    <w:rsid w:val="00153580"/>
    <w:rsid w:val="001547D2"/>
    <w:rsid w:val="00154933"/>
    <w:rsid w:val="00156EC2"/>
    <w:rsid w:val="00156FFC"/>
    <w:rsid w:val="0015711C"/>
    <w:rsid w:val="001571F2"/>
    <w:rsid w:val="00157D42"/>
    <w:rsid w:val="00161190"/>
    <w:rsid w:val="00161D46"/>
    <w:rsid w:val="0016492C"/>
    <w:rsid w:val="001660E3"/>
    <w:rsid w:val="00170BAA"/>
    <w:rsid w:val="00174ECC"/>
    <w:rsid w:val="00175153"/>
    <w:rsid w:val="001757D2"/>
    <w:rsid w:val="00175D31"/>
    <w:rsid w:val="00182436"/>
    <w:rsid w:val="00184688"/>
    <w:rsid w:val="00186B78"/>
    <w:rsid w:val="00186E03"/>
    <w:rsid w:val="00190BFB"/>
    <w:rsid w:val="00191656"/>
    <w:rsid w:val="00192610"/>
    <w:rsid w:val="001933EA"/>
    <w:rsid w:val="00194A68"/>
    <w:rsid w:val="00195D01"/>
    <w:rsid w:val="001A06F1"/>
    <w:rsid w:val="001A3446"/>
    <w:rsid w:val="001A3888"/>
    <w:rsid w:val="001A4764"/>
    <w:rsid w:val="001A4D78"/>
    <w:rsid w:val="001A676E"/>
    <w:rsid w:val="001B0F07"/>
    <w:rsid w:val="001B2396"/>
    <w:rsid w:val="001B2DF2"/>
    <w:rsid w:val="001B709A"/>
    <w:rsid w:val="001B73ED"/>
    <w:rsid w:val="001C03FC"/>
    <w:rsid w:val="001C092E"/>
    <w:rsid w:val="001C12B0"/>
    <w:rsid w:val="001C142C"/>
    <w:rsid w:val="001C2FCA"/>
    <w:rsid w:val="001C346C"/>
    <w:rsid w:val="001C497B"/>
    <w:rsid w:val="001C5892"/>
    <w:rsid w:val="001C69AC"/>
    <w:rsid w:val="001D0735"/>
    <w:rsid w:val="001D161C"/>
    <w:rsid w:val="001D1E1E"/>
    <w:rsid w:val="001D4D87"/>
    <w:rsid w:val="001D67CE"/>
    <w:rsid w:val="001D7D88"/>
    <w:rsid w:val="001E15FD"/>
    <w:rsid w:val="001E4456"/>
    <w:rsid w:val="001E46B5"/>
    <w:rsid w:val="001E5B93"/>
    <w:rsid w:val="001E6BD3"/>
    <w:rsid w:val="001E7B7A"/>
    <w:rsid w:val="001F0233"/>
    <w:rsid w:val="001F0FB5"/>
    <w:rsid w:val="001F275F"/>
    <w:rsid w:val="001F3542"/>
    <w:rsid w:val="001F3FDD"/>
    <w:rsid w:val="001F4534"/>
    <w:rsid w:val="001F51DB"/>
    <w:rsid w:val="001F52B1"/>
    <w:rsid w:val="001F5B13"/>
    <w:rsid w:val="001F6A4E"/>
    <w:rsid w:val="001F716F"/>
    <w:rsid w:val="0020180F"/>
    <w:rsid w:val="00201D5D"/>
    <w:rsid w:val="00202515"/>
    <w:rsid w:val="00202AD5"/>
    <w:rsid w:val="00202E06"/>
    <w:rsid w:val="00203A32"/>
    <w:rsid w:val="00203E05"/>
    <w:rsid w:val="002040AD"/>
    <w:rsid w:val="00207FE0"/>
    <w:rsid w:val="00210042"/>
    <w:rsid w:val="00212898"/>
    <w:rsid w:val="00215523"/>
    <w:rsid w:val="0021661D"/>
    <w:rsid w:val="00216AC9"/>
    <w:rsid w:val="002215B7"/>
    <w:rsid w:val="0022181B"/>
    <w:rsid w:val="00222306"/>
    <w:rsid w:val="00222C7C"/>
    <w:rsid w:val="00224646"/>
    <w:rsid w:val="00224781"/>
    <w:rsid w:val="00224914"/>
    <w:rsid w:val="00225F4C"/>
    <w:rsid w:val="00226624"/>
    <w:rsid w:val="00226ADF"/>
    <w:rsid w:val="002304A2"/>
    <w:rsid w:val="00233072"/>
    <w:rsid w:val="002347A9"/>
    <w:rsid w:val="00240F17"/>
    <w:rsid w:val="00242953"/>
    <w:rsid w:val="0024467D"/>
    <w:rsid w:val="00244C33"/>
    <w:rsid w:val="00244C44"/>
    <w:rsid w:val="002504E9"/>
    <w:rsid w:val="002521D9"/>
    <w:rsid w:val="002522AC"/>
    <w:rsid w:val="00253006"/>
    <w:rsid w:val="0025366E"/>
    <w:rsid w:val="00255C43"/>
    <w:rsid w:val="00261049"/>
    <w:rsid w:val="002647DB"/>
    <w:rsid w:val="002656C8"/>
    <w:rsid w:val="00265F2C"/>
    <w:rsid w:val="00266233"/>
    <w:rsid w:val="002718A9"/>
    <w:rsid w:val="0027258C"/>
    <w:rsid w:val="002731BE"/>
    <w:rsid w:val="002735D1"/>
    <w:rsid w:val="00273F50"/>
    <w:rsid w:val="00280277"/>
    <w:rsid w:val="002802DC"/>
    <w:rsid w:val="002804F2"/>
    <w:rsid w:val="00281BBE"/>
    <w:rsid w:val="00283E71"/>
    <w:rsid w:val="00285119"/>
    <w:rsid w:val="00286B35"/>
    <w:rsid w:val="00291880"/>
    <w:rsid w:val="00294CF6"/>
    <w:rsid w:val="0029567F"/>
    <w:rsid w:val="002A21D7"/>
    <w:rsid w:val="002A499F"/>
    <w:rsid w:val="002A5103"/>
    <w:rsid w:val="002A577C"/>
    <w:rsid w:val="002A76C5"/>
    <w:rsid w:val="002A7767"/>
    <w:rsid w:val="002B1E59"/>
    <w:rsid w:val="002B20BE"/>
    <w:rsid w:val="002B49A4"/>
    <w:rsid w:val="002B4C4F"/>
    <w:rsid w:val="002B50C4"/>
    <w:rsid w:val="002B71FA"/>
    <w:rsid w:val="002B7AF9"/>
    <w:rsid w:val="002C0C86"/>
    <w:rsid w:val="002C0FE9"/>
    <w:rsid w:val="002C1370"/>
    <w:rsid w:val="002C4CEF"/>
    <w:rsid w:val="002C4EDA"/>
    <w:rsid w:val="002C5380"/>
    <w:rsid w:val="002C5413"/>
    <w:rsid w:val="002C638B"/>
    <w:rsid w:val="002C674E"/>
    <w:rsid w:val="002C761F"/>
    <w:rsid w:val="002D2404"/>
    <w:rsid w:val="002D252A"/>
    <w:rsid w:val="002D2974"/>
    <w:rsid w:val="002D2FDE"/>
    <w:rsid w:val="002D3259"/>
    <w:rsid w:val="002D339E"/>
    <w:rsid w:val="002D369F"/>
    <w:rsid w:val="002D37D5"/>
    <w:rsid w:val="002D644F"/>
    <w:rsid w:val="002D7B59"/>
    <w:rsid w:val="002E1C7E"/>
    <w:rsid w:val="002E28DD"/>
    <w:rsid w:val="002E3889"/>
    <w:rsid w:val="002E3B83"/>
    <w:rsid w:val="002E3D6E"/>
    <w:rsid w:val="002E3D73"/>
    <w:rsid w:val="002E4B76"/>
    <w:rsid w:val="002E5778"/>
    <w:rsid w:val="002E62CC"/>
    <w:rsid w:val="002E65B9"/>
    <w:rsid w:val="002E7597"/>
    <w:rsid w:val="002E7B3B"/>
    <w:rsid w:val="002F134F"/>
    <w:rsid w:val="002F40A8"/>
    <w:rsid w:val="002F5B49"/>
    <w:rsid w:val="002F5C26"/>
    <w:rsid w:val="002F6E35"/>
    <w:rsid w:val="002F7A0F"/>
    <w:rsid w:val="0030066C"/>
    <w:rsid w:val="00300CD9"/>
    <w:rsid w:val="00302469"/>
    <w:rsid w:val="00305256"/>
    <w:rsid w:val="00305B12"/>
    <w:rsid w:val="003062A3"/>
    <w:rsid w:val="00306EFD"/>
    <w:rsid w:val="00306F16"/>
    <w:rsid w:val="0031030D"/>
    <w:rsid w:val="003114B1"/>
    <w:rsid w:val="00315289"/>
    <w:rsid w:val="00315497"/>
    <w:rsid w:val="0032163D"/>
    <w:rsid w:val="00321AEE"/>
    <w:rsid w:val="00321CBE"/>
    <w:rsid w:val="00325E01"/>
    <w:rsid w:val="00327AD9"/>
    <w:rsid w:val="00331400"/>
    <w:rsid w:val="00332D84"/>
    <w:rsid w:val="00333D84"/>
    <w:rsid w:val="00334382"/>
    <w:rsid w:val="003356B0"/>
    <w:rsid w:val="003402D8"/>
    <w:rsid w:val="003403C6"/>
    <w:rsid w:val="00340843"/>
    <w:rsid w:val="00341541"/>
    <w:rsid w:val="003418B3"/>
    <w:rsid w:val="00342583"/>
    <w:rsid w:val="00345221"/>
    <w:rsid w:val="00345736"/>
    <w:rsid w:val="00345DD7"/>
    <w:rsid w:val="003463EC"/>
    <w:rsid w:val="0034759C"/>
    <w:rsid w:val="0035072F"/>
    <w:rsid w:val="003608D6"/>
    <w:rsid w:val="00362613"/>
    <w:rsid w:val="003627EB"/>
    <w:rsid w:val="0036374A"/>
    <w:rsid w:val="00363FE6"/>
    <w:rsid w:val="003653F0"/>
    <w:rsid w:val="00366FAE"/>
    <w:rsid w:val="00371628"/>
    <w:rsid w:val="003721CE"/>
    <w:rsid w:val="003726E0"/>
    <w:rsid w:val="003732EB"/>
    <w:rsid w:val="003741EE"/>
    <w:rsid w:val="003742A7"/>
    <w:rsid w:val="003762D0"/>
    <w:rsid w:val="00376526"/>
    <w:rsid w:val="00376D16"/>
    <w:rsid w:val="0037774F"/>
    <w:rsid w:val="00377811"/>
    <w:rsid w:val="00377C40"/>
    <w:rsid w:val="00380565"/>
    <w:rsid w:val="0038068B"/>
    <w:rsid w:val="0038070B"/>
    <w:rsid w:val="003818A8"/>
    <w:rsid w:val="00385242"/>
    <w:rsid w:val="003856D1"/>
    <w:rsid w:val="00386472"/>
    <w:rsid w:val="00386A91"/>
    <w:rsid w:val="00392CEC"/>
    <w:rsid w:val="00393F57"/>
    <w:rsid w:val="003954F3"/>
    <w:rsid w:val="0039659F"/>
    <w:rsid w:val="003A1285"/>
    <w:rsid w:val="003A1D0A"/>
    <w:rsid w:val="003A2871"/>
    <w:rsid w:val="003A29BD"/>
    <w:rsid w:val="003A2D27"/>
    <w:rsid w:val="003A456F"/>
    <w:rsid w:val="003A6B0D"/>
    <w:rsid w:val="003A7829"/>
    <w:rsid w:val="003B01AE"/>
    <w:rsid w:val="003B0830"/>
    <w:rsid w:val="003B14DA"/>
    <w:rsid w:val="003B2AB8"/>
    <w:rsid w:val="003B3777"/>
    <w:rsid w:val="003B528D"/>
    <w:rsid w:val="003B548F"/>
    <w:rsid w:val="003C60A7"/>
    <w:rsid w:val="003C65FA"/>
    <w:rsid w:val="003C7557"/>
    <w:rsid w:val="003D045D"/>
    <w:rsid w:val="003D1F7E"/>
    <w:rsid w:val="003D4A91"/>
    <w:rsid w:val="003D509F"/>
    <w:rsid w:val="003D5571"/>
    <w:rsid w:val="003D5F21"/>
    <w:rsid w:val="003D79BC"/>
    <w:rsid w:val="003E03B3"/>
    <w:rsid w:val="003E0EDB"/>
    <w:rsid w:val="003E26E9"/>
    <w:rsid w:val="003E2D5F"/>
    <w:rsid w:val="003E2ECB"/>
    <w:rsid w:val="003E3DE9"/>
    <w:rsid w:val="003E5262"/>
    <w:rsid w:val="003E585F"/>
    <w:rsid w:val="003E68E6"/>
    <w:rsid w:val="003E7983"/>
    <w:rsid w:val="003F0158"/>
    <w:rsid w:val="003F1A08"/>
    <w:rsid w:val="003F24CC"/>
    <w:rsid w:val="003F4035"/>
    <w:rsid w:val="003F4E31"/>
    <w:rsid w:val="003F6433"/>
    <w:rsid w:val="003F6F80"/>
    <w:rsid w:val="00402029"/>
    <w:rsid w:val="004029BE"/>
    <w:rsid w:val="00402FA7"/>
    <w:rsid w:val="004039E8"/>
    <w:rsid w:val="00404F23"/>
    <w:rsid w:val="0041208C"/>
    <w:rsid w:val="00415D0F"/>
    <w:rsid w:val="00416260"/>
    <w:rsid w:val="00417924"/>
    <w:rsid w:val="00417985"/>
    <w:rsid w:val="00417F05"/>
    <w:rsid w:val="004210CE"/>
    <w:rsid w:val="00424287"/>
    <w:rsid w:val="004248BD"/>
    <w:rsid w:val="00425D4D"/>
    <w:rsid w:val="00426302"/>
    <w:rsid w:val="0042645A"/>
    <w:rsid w:val="0042756A"/>
    <w:rsid w:val="00427A9C"/>
    <w:rsid w:val="004309DC"/>
    <w:rsid w:val="004323E8"/>
    <w:rsid w:val="004350E7"/>
    <w:rsid w:val="00436A11"/>
    <w:rsid w:val="00436D02"/>
    <w:rsid w:val="004371B3"/>
    <w:rsid w:val="00437C4A"/>
    <w:rsid w:val="00441ABD"/>
    <w:rsid w:val="00447232"/>
    <w:rsid w:val="00447CEA"/>
    <w:rsid w:val="004500C4"/>
    <w:rsid w:val="004500E5"/>
    <w:rsid w:val="004502A2"/>
    <w:rsid w:val="00450E26"/>
    <w:rsid w:val="004528FE"/>
    <w:rsid w:val="00453404"/>
    <w:rsid w:val="0045471D"/>
    <w:rsid w:val="00455BD4"/>
    <w:rsid w:val="00455DF7"/>
    <w:rsid w:val="00456CDD"/>
    <w:rsid w:val="00457A6F"/>
    <w:rsid w:val="00457C05"/>
    <w:rsid w:val="00460C57"/>
    <w:rsid w:val="004613EC"/>
    <w:rsid w:val="00463134"/>
    <w:rsid w:val="00463727"/>
    <w:rsid w:val="0046569F"/>
    <w:rsid w:val="00465B7E"/>
    <w:rsid w:val="004667DE"/>
    <w:rsid w:val="00466AA5"/>
    <w:rsid w:val="00467CC0"/>
    <w:rsid w:val="00472B35"/>
    <w:rsid w:val="00475C92"/>
    <w:rsid w:val="00477B15"/>
    <w:rsid w:val="00477DAD"/>
    <w:rsid w:val="004834CF"/>
    <w:rsid w:val="00485994"/>
    <w:rsid w:val="00485E33"/>
    <w:rsid w:val="0048708A"/>
    <w:rsid w:val="00487A1A"/>
    <w:rsid w:val="00487BA6"/>
    <w:rsid w:val="00487D21"/>
    <w:rsid w:val="00492033"/>
    <w:rsid w:val="0049227F"/>
    <w:rsid w:val="00492F7D"/>
    <w:rsid w:val="00494ED3"/>
    <w:rsid w:val="0049501C"/>
    <w:rsid w:val="00495BE1"/>
    <w:rsid w:val="00495C11"/>
    <w:rsid w:val="00496232"/>
    <w:rsid w:val="00496AE4"/>
    <w:rsid w:val="00496B5C"/>
    <w:rsid w:val="00496F55"/>
    <w:rsid w:val="00496F8C"/>
    <w:rsid w:val="004A6A2E"/>
    <w:rsid w:val="004A7F2C"/>
    <w:rsid w:val="004B1436"/>
    <w:rsid w:val="004B1489"/>
    <w:rsid w:val="004B19EF"/>
    <w:rsid w:val="004B3DA7"/>
    <w:rsid w:val="004B4226"/>
    <w:rsid w:val="004B5ABE"/>
    <w:rsid w:val="004B6056"/>
    <w:rsid w:val="004B63D0"/>
    <w:rsid w:val="004C0BBF"/>
    <w:rsid w:val="004C2E2A"/>
    <w:rsid w:val="004C3110"/>
    <w:rsid w:val="004C442F"/>
    <w:rsid w:val="004C52EE"/>
    <w:rsid w:val="004C6150"/>
    <w:rsid w:val="004C63E3"/>
    <w:rsid w:val="004D1933"/>
    <w:rsid w:val="004D2CDB"/>
    <w:rsid w:val="004D2FC1"/>
    <w:rsid w:val="004D3C3E"/>
    <w:rsid w:val="004D5820"/>
    <w:rsid w:val="004D7112"/>
    <w:rsid w:val="004D7550"/>
    <w:rsid w:val="004D7C58"/>
    <w:rsid w:val="004D7C91"/>
    <w:rsid w:val="004D7CFB"/>
    <w:rsid w:val="004E1491"/>
    <w:rsid w:val="004E65AE"/>
    <w:rsid w:val="004E6D76"/>
    <w:rsid w:val="004E756E"/>
    <w:rsid w:val="004F0CDA"/>
    <w:rsid w:val="004F20D7"/>
    <w:rsid w:val="004F2F74"/>
    <w:rsid w:val="004F4AE1"/>
    <w:rsid w:val="005027FB"/>
    <w:rsid w:val="005038DE"/>
    <w:rsid w:val="005052D1"/>
    <w:rsid w:val="00510FF1"/>
    <w:rsid w:val="00512122"/>
    <w:rsid w:val="005140A1"/>
    <w:rsid w:val="005148F4"/>
    <w:rsid w:val="00514E98"/>
    <w:rsid w:val="005160A2"/>
    <w:rsid w:val="005176AD"/>
    <w:rsid w:val="00520F9C"/>
    <w:rsid w:val="00523676"/>
    <w:rsid w:val="005247A4"/>
    <w:rsid w:val="00525158"/>
    <w:rsid w:val="00525BBF"/>
    <w:rsid w:val="00525D87"/>
    <w:rsid w:val="00526077"/>
    <w:rsid w:val="00527E9C"/>
    <w:rsid w:val="00534510"/>
    <w:rsid w:val="005348D5"/>
    <w:rsid w:val="00535D5F"/>
    <w:rsid w:val="00536929"/>
    <w:rsid w:val="00536992"/>
    <w:rsid w:val="00537879"/>
    <w:rsid w:val="00541318"/>
    <w:rsid w:val="00542968"/>
    <w:rsid w:val="00544AAA"/>
    <w:rsid w:val="0054541F"/>
    <w:rsid w:val="0054707C"/>
    <w:rsid w:val="00547807"/>
    <w:rsid w:val="00550EB0"/>
    <w:rsid w:val="00552A02"/>
    <w:rsid w:val="00553D42"/>
    <w:rsid w:val="00553E81"/>
    <w:rsid w:val="00554035"/>
    <w:rsid w:val="0055444D"/>
    <w:rsid w:val="00554C62"/>
    <w:rsid w:val="00560703"/>
    <w:rsid w:val="00560D5D"/>
    <w:rsid w:val="005610E8"/>
    <w:rsid w:val="00561778"/>
    <w:rsid w:val="005646CB"/>
    <w:rsid w:val="005648C1"/>
    <w:rsid w:val="0056560E"/>
    <w:rsid w:val="00565B20"/>
    <w:rsid w:val="0056759E"/>
    <w:rsid w:val="005721AA"/>
    <w:rsid w:val="005724F2"/>
    <w:rsid w:val="00572F43"/>
    <w:rsid w:val="005731E0"/>
    <w:rsid w:val="00575B81"/>
    <w:rsid w:val="00576529"/>
    <w:rsid w:val="005773FF"/>
    <w:rsid w:val="0058088B"/>
    <w:rsid w:val="00580D30"/>
    <w:rsid w:val="00580EF4"/>
    <w:rsid w:val="00581BF4"/>
    <w:rsid w:val="00582B70"/>
    <w:rsid w:val="00582BF2"/>
    <w:rsid w:val="00585EDB"/>
    <w:rsid w:val="00590B47"/>
    <w:rsid w:val="0059147D"/>
    <w:rsid w:val="00593C12"/>
    <w:rsid w:val="0059591F"/>
    <w:rsid w:val="0059602B"/>
    <w:rsid w:val="005972DB"/>
    <w:rsid w:val="00597696"/>
    <w:rsid w:val="00597FA6"/>
    <w:rsid w:val="005A0473"/>
    <w:rsid w:val="005A07B7"/>
    <w:rsid w:val="005A0C92"/>
    <w:rsid w:val="005A1A89"/>
    <w:rsid w:val="005A27CD"/>
    <w:rsid w:val="005A303A"/>
    <w:rsid w:val="005A3187"/>
    <w:rsid w:val="005A4DFE"/>
    <w:rsid w:val="005A4E18"/>
    <w:rsid w:val="005A6276"/>
    <w:rsid w:val="005B0918"/>
    <w:rsid w:val="005B11B7"/>
    <w:rsid w:val="005B12F7"/>
    <w:rsid w:val="005B22A4"/>
    <w:rsid w:val="005B3433"/>
    <w:rsid w:val="005B3B87"/>
    <w:rsid w:val="005B6CBA"/>
    <w:rsid w:val="005B7A3E"/>
    <w:rsid w:val="005C25A0"/>
    <w:rsid w:val="005C5922"/>
    <w:rsid w:val="005C5AA2"/>
    <w:rsid w:val="005C5EDF"/>
    <w:rsid w:val="005D0449"/>
    <w:rsid w:val="005D0B3C"/>
    <w:rsid w:val="005D2CBA"/>
    <w:rsid w:val="005D3F66"/>
    <w:rsid w:val="005D6F46"/>
    <w:rsid w:val="005E0AED"/>
    <w:rsid w:val="005E1CF4"/>
    <w:rsid w:val="005E24CE"/>
    <w:rsid w:val="005E3A5A"/>
    <w:rsid w:val="005F0CC3"/>
    <w:rsid w:val="005F1665"/>
    <w:rsid w:val="005F2C9B"/>
    <w:rsid w:val="005F4BD3"/>
    <w:rsid w:val="005F4D69"/>
    <w:rsid w:val="005F4E5A"/>
    <w:rsid w:val="005F6970"/>
    <w:rsid w:val="00606A73"/>
    <w:rsid w:val="00607650"/>
    <w:rsid w:val="00607990"/>
    <w:rsid w:val="00610109"/>
    <w:rsid w:val="00610743"/>
    <w:rsid w:val="00611217"/>
    <w:rsid w:val="006152FD"/>
    <w:rsid w:val="00615441"/>
    <w:rsid w:val="006179FA"/>
    <w:rsid w:val="00617E29"/>
    <w:rsid w:val="006223D1"/>
    <w:rsid w:val="006227C1"/>
    <w:rsid w:val="00623C63"/>
    <w:rsid w:val="006254E7"/>
    <w:rsid w:val="0063037C"/>
    <w:rsid w:val="00631CE5"/>
    <w:rsid w:val="00634947"/>
    <w:rsid w:val="00634B36"/>
    <w:rsid w:val="006355CD"/>
    <w:rsid w:val="00636900"/>
    <w:rsid w:val="006371B8"/>
    <w:rsid w:val="0063749F"/>
    <w:rsid w:val="00637994"/>
    <w:rsid w:val="0064014C"/>
    <w:rsid w:val="00641062"/>
    <w:rsid w:val="00641802"/>
    <w:rsid w:val="00641F66"/>
    <w:rsid w:val="00642F45"/>
    <w:rsid w:val="00643C18"/>
    <w:rsid w:val="006443DE"/>
    <w:rsid w:val="00644EA7"/>
    <w:rsid w:val="0064501F"/>
    <w:rsid w:val="006454F8"/>
    <w:rsid w:val="00645592"/>
    <w:rsid w:val="0064642B"/>
    <w:rsid w:val="006466D2"/>
    <w:rsid w:val="00646EA6"/>
    <w:rsid w:val="006471E2"/>
    <w:rsid w:val="006476AC"/>
    <w:rsid w:val="00651034"/>
    <w:rsid w:val="00651519"/>
    <w:rsid w:val="006529BC"/>
    <w:rsid w:val="00653D93"/>
    <w:rsid w:val="0065571F"/>
    <w:rsid w:val="006608C8"/>
    <w:rsid w:val="00661518"/>
    <w:rsid w:val="00661DDA"/>
    <w:rsid w:val="0066227A"/>
    <w:rsid w:val="006624A1"/>
    <w:rsid w:val="00662614"/>
    <w:rsid w:val="006639E2"/>
    <w:rsid w:val="00664C04"/>
    <w:rsid w:val="00664D3A"/>
    <w:rsid w:val="00665A98"/>
    <w:rsid w:val="00667E1B"/>
    <w:rsid w:val="0067101B"/>
    <w:rsid w:val="00671D1A"/>
    <w:rsid w:val="00673AEE"/>
    <w:rsid w:val="00674431"/>
    <w:rsid w:val="00676155"/>
    <w:rsid w:val="00676B40"/>
    <w:rsid w:val="00681131"/>
    <w:rsid w:val="00681133"/>
    <w:rsid w:val="00681454"/>
    <w:rsid w:val="00682EC6"/>
    <w:rsid w:val="00684287"/>
    <w:rsid w:val="00685F6A"/>
    <w:rsid w:val="00690535"/>
    <w:rsid w:val="006907E5"/>
    <w:rsid w:val="00690D91"/>
    <w:rsid w:val="006912F3"/>
    <w:rsid w:val="00692864"/>
    <w:rsid w:val="00693B78"/>
    <w:rsid w:val="00693B96"/>
    <w:rsid w:val="00693C27"/>
    <w:rsid w:val="00693F45"/>
    <w:rsid w:val="00694A51"/>
    <w:rsid w:val="00694F82"/>
    <w:rsid w:val="00695774"/>
    <w:rsid w:val="00696BA3"/>
    <w:rsid w:val="00697052"/>
    <w:rsid w:val="00697434"/>
    <w:rsid w:val="0069764E"/>
    <w:rsid w:val="006A0372"/>
    <w:rsid w:val="006A3282"/>
    <w:rsid w:val="006A328A"/>
    <w:rsid w:val="006A3A19"/>
    <w:rsid w:val="006A3D68"/>
    <w:rsid w:val="006A541D"/>
    <w:rsid w:val="006A75B8"/>
    <w:rsid w:val="006A77A4"/>
    <w:rsid w:val="006B14B0"/>
    <w:rsid w:val="006B189D"/>
    <w:rsid w:val="006B1F73"/>
    <w:rsid w:val="006B2C21"/>
    <w:rsid w:val="006B339B"/>
    <w:rsid w:val="006B35C3"/>
    <w:rsid w:val="006B721E"/>
    <w:rsid w:val="006B762F"/>
    <w:rsid w:val="006C242A"/>
    <w:rsid w:val="006C43E3"/>
    <w:rsid w:val="006C517A"/>
    <w:rsid w:val="006C5D5A"/>
    <w:rsid w:val="006C7035"/>
    <w:rsid w:val="006C77A1"/>
    <w:rsid w:val="006D072B"/>
    <w:rsid w:val="006D3DAF"/>
    <w:rsid w:val="006D4458"/>
    <w:rsid w:val="006D48AA"/>
    <w:rsid w:val="006D64EF"/>
    <w:rsid w:val="006E0371"/>
    <w:rsid w:val="006E1106"/>
    <w:rsid w:val="006E41C0"/>
    <w:rsid w:val="006E6A02"/>
    <w:rsid w:val="006E6E92"/>
    <w:rsid w:val="006E7A36"/>
    <w:rsid w:val="006F1D2C"/>
    <w:rsid w:val="006F4F13"/>
    <w:rsid w:val="006F7607"/>
    <w:rsid w:val="007021E9"/>
    <w:rsid w:val="007030BE"/>
    <w:rsid w:val="00703157"/>
    <w:rsid w:val="00704683"/>
    <w:rsid w:val="0070561C"/>
    <w:rsid w:val="00707D93"/>
    <w:rsid w:val="00707FA8"/>
    <w:rsid w:val="00713DD6"/>
    <w:rsid w:val="00715BAC"/>
    <w:rsid w:val="00722B78"/>
    <w:rsid w:val="00724A41"/>
    <w:rsid w:val="00727C31"/>
    <w:rsid w:val="007309FA"/>
    <w:rsid w:val="00731506"/>
    <w:rsid w:val="00731FCF"/>
    <w:rsid w:val="007328E3"/>
    <w:rsid w:val="00733A7E"/>
    <w:rsid w:val="007342EE"/>
    <w:rsid w:val="00736F68"/>
    <w:rsid w:val="007404F3"/>
    <w:rsid w:val="00740B22"/>
    <w:rsid w:val="00740FD3"/>
    <w:rsid w:val="0074166D"/>
    <w:rsid w:val="00741801"/>
    <w:rsid w:val="00741F90"/>
    <w:rsid w:val="00742111"/>
    <w:rsid w:val="00742A45"/>
    <w:rsid w:val="00744E39"/>
    <w:rsid w:val="007457DF"/>
    <w:rsid w:val="007463D2"/>
    <w:rsid w:val="00747C65"/>
    <w:rsid w:val="00753290"/>
    <w:rsid w:val="0075374B"/>
    <w:rsid w:val="007538E2"/>
    <w:rsid w:val="00755198"/>
    <w:rsid w:val="007569DC"/>
    <w:rsid w:val="00757AE3"/>
    <w:rsid w:val="00757B34"/>
    <w:rsid w:val="00757B5C"/>
    <w:rsid w:val="00757C63"/>
    <w:rsid w:val="00760F14"/>
    <w:rsid w:val="00761F3A"/>
    <w:rsid w:val="00765DDB"/>
    <w:rsid w:val="00767DA8"/>
    <w:rsid w:val="00770938"/>
    <w:rsid w:val="00772A46"/>
    <w:rsid w:val="0077360D"/>
    <w:rsid w:val="00775560"/>
    <w:rsid w:val="00775D03"/>
    <w:rsid w:val="007764E7"/>
    <w:rsid w:val="00776CBA"/>
    <w:rsid w:val="00782E0A"/>
    <w:rsid w:val="00784DE0"/>
    <w:rsid w:val="00784E88"/>
    <w:rsid w:val="007874A3"/>
    <w:rsid w:val="00792DF1"/>
    <w:rsid w:val="0079375F"/>
    <w:rsid w:val="00793DEB"/>
    <w:rsid w:val="0079485C"/>
    <w:rsid w:val="00795026"/>
    <w:rsid w:val="00796014"/>
    <w:rsid w:val="0079670E"/>
    <w:rsid w:val="0079680A"/>
    <w:rsid w:val="007A0715"/>
    <w:rsid w:val="007A1FB0"/>
    <w:rsid w:val="007A4797"/>
    <w:rsid w:val="007A70F5"/>
    <w:rsid w:val="007B03ED"/>
    <w:rsid w:val="007B11C6"/>
    <w:rsid w:val="007B1A46"/>
    <w:rsid w:val="007B219F"/>
    <w:rsid w:val="007B22FF"/>
    <w:rsid w:val="007B36BE"/>
    <w:rsid w:val="007B3C08"/>
    <w:rsid w:val="007B66AC"/>
    <w:rsid w:val="007B67FC"/>
    <w:rsid w:val="007B7B3C"/>
    <w:rsid w:val="007C15C8"/>
    <w:rsid w:val="007C2CEC"/>
    <w:rsid w:val="007C35CA"/>
    <w:rsid w:val="007C4C3E"/>
    <w:rsid w:val="007C4E20"/>
    <w:rsid w:val="007C54BE"/>
    <w:rsid w:val="007C627F"/>
    <w:rsid w:val="007C79D3"/>
    <w:rsid w:val="007D1367"/>
    <w:rsid w:val="007D188C"/>
    <w:rsid w:val="007D3468"/>
    <w:rsid w:val="007D3D02"/>
    <w:rsid w:val="007D66C5"/>
    <w:rsid w:val="007D713C"/>
    <w:rsid w:val="007D7CD1"/>
    <w:rsid w:val="007E0159"/>
    <w:rsid w:val="007E05D4"/>
    <w:rsid w:val="007E1059"/>
    <w:rsid w:val="007E1861"/>
    <w:rsid w:val="007E33BA"/>
    <w:rsid w:val="007E362B"/>
    <w:rsid w:val="007E429A"/>
    <w:rsid w:val="007E4D44"/>
    <w:rsid w:val="007E4E39"/>
    <w:rsid w:val="007E5CA1"/>
    <w:rsid w:val="007E5EB0"/>
    <w:rsid w:val="007E7195"/>
    <w:rsid w:val="007E7234"/>
    <w:rsid w:val="007E72D0"/>
    <w:rsid w:val="007E75E6"/>
    <w:rsid w:val="007F17B4"/>
    <w:rsid w:val="007F2244"/>
    <w:rsid w:val="007F3D67"/>
    <w:rsid w:val="007F5436"/>
    <w:rsid w:val="007F6310"/>
    <w:rsid w:val="00800458"/>
    <w:rsid w:val="0080483C"/>
    <w:rsid w:val="008050A4"/>
    <w:rsid w:val="008067AE"/>
    <w:rsid w:val="00807C49"/>
    <w:rsid w:val="00810215"/>
    <w:rsid w:val="008103E2"/>
    <w:rsid w:val="00811AF2"/>
    <w:rsid w:val="00811C40"/>
    <w:rsid w:val="008121B1"/>
    <w:rsid w:val="0081638D"/>
    <w:rsid w:val="00820197"/>
    <w:rsid w:val="00820AF7"/>
    <w:rsid w:val="00820E1D"/>
    <w:rsid w:val="00822AD2"/>
    <w:rsid w:val="00824446"/>
    <w:rsid w:val="00824934"/>
    <w:rsid w:val="0082730A"/>
    <w:rsid w:val="00827337"/>
    <w:rsid w:val="00827766"/>
    <w:rsid w:val="008278E6"/>
    <w:rsid w:val="00831672"/>
    <w:rsid w:val="00832B67"/>
    <w:rsid w:val="00841315"/>
    <w:rsid w:val="0084372C"/>
    <w:rsid w:val="00846CC2"/>
    <w:rsid w:val="008517CD"/>
    <w:rsid w:val="00851B0E"/>
    <w:rsid w:val="00853C74"/>
    <w:rsid w:val="00855527"/>
    <w:rsid w:val="008566C1"/>
    <w:rsid w:val="00857610"/>
    <w:rsid w:val="00857774"/>
    <w:rsid w:val="008602AA"/>
    <w:rsid w:val="00860CE9"/>
    <w:rsid w:val="008610DC"/>
    <w:rsid w:val="0086146C"/>
    <w:rsid w:val="00862760"/>
    <w:rsid w:val="00865A5F"/>
    <w:rsid w:val="00867720"/>
    <w:rsid w:val="00874727"/>
    <w:rsid w:val="00874B1E"/>
    <w:rsid w:val="0087587E"/>
    <w:rsid w:val="00875D84"/>
    <w:rsid w:val="008774FC"/>
    <w:rsid w:val="008775A6"/>
    <w:rsid w:val="00877A8E"/>
    <w:rsid w:val="00880B7F"/>
    <w:rsid w:val="00880D8D"/>
    <w:rsid w:val="008821E6"/>
    <w:rsid w:val="008829F3"/>
    <w:rsid w:val="00882A22"/>
    <w:rsid w:val="00882E6A"/>
    <w:rsid w:val="00883929"/>
    <w:rsid w:val="00886A7C"/>
    <w:rsid w:val="00890A3B"/>
    <w:rsid w:val="00892720"/>
    <w:rsid w:val="00894CEF"/>
    <w:rsid w:val="00895124"/>
    <w:rsid w:val="00895B76"/>
    <w:rsid w:val="00895C74"/>
    <w:rsid w:val="00895DDE"/>
    <w:rsid w:val="00897B84"/>
    <w:rsid w:val="008A1982"/>
    <w:rsid w:val="008A27FA"/>
    <w:rsid w:val="008A4901"/>
    <w:rsid w:val="008A49E9"/>
    <w:rsid w:val="008A5677"/>
    <w:rsid w:val="008B0606"/>
    <w:rsid w:val="008B1D07"/>
    <w:rsid w:val="008B52B2"/>
    <w:rsid w:val="008B5BEF"/>
    <w:rsid w:val="008B6E5B"/>
    <w:rsid w:val="008B75D0"/>
    <w:rsid w:val="008C201C"/>
    <w:rsid w:val="008C2946"/>
    <w:rsid w:val="008C309D"/>
    <w:rsid w:val="008C4132"/>
    <w:rsid w:val="008C6D61"/>
    <w:rsid w:val="008D22B1"/>
    <w:rsid w:val="008D32D0"/>
    <w:rsid w:val="008D43B6"/>
    <w:rsid w:val="008D6041"/>
    <w:rsid w:val="008D7556"/>
    <w:rsid w:val="008E0E0C"/>
    <w:rsid w:val="008E2AA2"/>
    <w:rsid w:val="008E3601"/>
    <w:rsid w:val="008E4E1F"/>
    <w:rsid w:val="008E7D65"/>
    <w:rsid w:val="008F1616"/>
    <w:rsid w:val="008F1A08"/>
    <w:rsid w:val="008F2B71"/>
    <w:rsid w:val="008F3846"/>
    <w:rsid w:val="008F3D62"/>
    <w:rsid w:val="008F4322"/>
    <w:rsid w:val="008F441D"/>
    <w:rsid w:val="008F46FF"/>
    <w:rsid w:val="008F483E"/>
    <w:rsid w:val="008F505F"/>
    <w:rsid w:val="008F6E9F"/>
    <w:rsid w:val="00901B83"/>
    <w:rsid w:val="00902A1D"/>
    <w:rsid w:val="00902CE5"/>
    <w:rsid w:val="00903B34"/>
    <w:rsid w:val="00903F5A"/>
    <w:rsid w:val="009064B3"/>
    <w:rsid w:val="00911CF2"/>
    <w:rsid w:val="00914732"/>
    <w:rsid w:val="00914EF8"/>
    <w:rsid w:val="00915492"/>
    <w:rsid w:val="00915617"/>
    <w:rsid w:val="00916350"/>
    <w:rsid w:val="00916A7C"/>
    <w:rsid w:val="0091703C"/>
    <w:rsid w:val="0092018D"/>
    <w:rsid w:val="0092174B"/>
    <w:rsid w:val="009223DB"/>
    <w:rsid w:val="009243EC"/>
    <w:rsid w:val="0092472D"/>
    <w:rsid w:val="0092707A"/>
    <w:rsid w:val="00930498"/>
    <w:rsid w:val="00932494"/>
    <w:rsid w:val="00932A8B"/>
    <w:rsid w:val="00932C32"/>
    <w:rsid w:val="009331C0"/>
    <w:rsid w:val="009333A1"/>
    <w:rsid w:val="00933A8E"/>
    <w:rsid w:val="009345A8"/>
    <w:rsid w:val="00935299"/>
    <w:rsid w:val="00935B49"/>
    <w:rsid w:val="00936704"/>
    <w:rsid w:val="00937D75"/>
    <w:rsid w:val="009405F7"/>
    <w:rsid w:val="009414E0"/>
    <w:rsid w:val="00941AEB"/>
    <w:rsid w:val="009420B1"/>
    <w:rsid w:val="009424AC"/>
    <w:rsid w:val="009435F2"/>
    <w:rsid w:val="00944ACE"/>
    <w:rsid w:val="00944C6C"/>
    <w:rsid w:val="00946572"/>
    <w:rsid w:val="0094701E"/>
    <w:rsid w:val="009474D8"/>
    <w:rsid w:val="00947D2A"/>
    <w:rsid w:val="00950B10"/>
    <w:rsid w:val="009519A5"/>
    <w:rsid w:val="009530A5"/>
    <w:rsid w:val="00953A57"/>
    <w:rsid w:val="0095666D"/>
    <w:rsid w:val="00956FB6"/>
    <w:rsid w:val="00957DC2"/>
    <w:rsid w:val="009613E7"/>
    <w:rsid w:val="00962820"/>
    <w:rsid w:val="00962945"/>
    <w:rsid w:val="0096388D"/>
    <w:rsid w:val="00965328"/>
    <w:rsid w:val="00965D47"/>
    <w:rsid w:val="009661FD"/>
    <w:rsid w:val="009719EA"/>
    <w:rsid w:val="009720C2"/>
    <w:rsid w:val="00973AAE"/>
    <w:rsid w:val="00973FDD"/>
    <w:rsid w:val="00974351"/>
    <w:rsid w:val="00974697"/>
    <w:rsid w:val="00974E6C"/>
    <w:rsid w:val="00974F55"/>
    <w:rsid w:val="009750A3"/>
    <w:rsid w:val="009750C0"/>
    <w:rsid w:val="009754F8"/>
    <w:rsid w:val="00975E14"/>
    <w:rsid w:val="00975FB7"/>
    <w:rsid w:val="0097698F"/>
    <w:rsid w:val="009769BF"/>
    <w:rsid w:val="00976D12"/>
    <w:rsid w:val="00981105"/>
    <w:rsid w:val="00982768"/>
    <w:rsid w:val="00984102"/>
    <w:rsid w:val="009853EF"/>
    <w:rsid w:val="0099027C"/>
    <w:rsid w:val="009922EB"/>
    <w:rsid w:val="00993502"/>
    <w:rsid w:val="009968F6"/>
    <w:rsid w:val="00997271"/>
    <w:rsid w:val="00997AB6"/>
    <w:rsid w:val="009A0237"/>
    <w:rsid w:val="009A0639"/>
    <w:rsid w:val="009A1D3C"/>
    <w:rsid w:val="009A2836"/>
    <w:rsid w:val="009A31AC"/>
    <w:rsid w:val="009A38E8"/>
    <w:rsid w:val="009A3E05"/>
    <w:rsid w:val="009A737D"/>
    <w:rsid w:val="009B1171"/>
    <w:rsid w:val="009B5229"/>
    <w:rsid w:val="009B59F9"/>
    <w:rsid w:val="009B613C"/>
    <w:rsid w:val="009C00FB"/>
    <w:rsid w:val="009C0107"/>
    <w:rsid w:val="009C01E9"/>
    <w:rsid w:val="009C2D2B"/>
    <w:rsid w:val="009C4316"/>
    <w:rsid w:val="009C5A82"/>
    <w:rsid w:val="009C5BB0"/>
    <w:rsid w:val="009C732F"/>
    <w:rsid w:val="009D008A"/>
    <w:rsid w:val="009D11C8"/>
    <w:rsid w:val="009D210D"/>
    <w:rsid w:val="009D2A4B"/>
    <w:rsid w:val="009D3AD6"/>
    <w:rsid w:val="009D5F3D"/>
    <w:rsid w:val="009D60B0"/>
    <w:rsid w:val="009D6B35"/>
    <w:rsid w:val="009D6EB6"/>
    <w:rsid w:val="009D7442"/>
    <w:rsid w:val="009E009A"/>
    <w:rsid w:val="009E0669"/>
    <w:rsid w:val="009E19AE"/>
    <w:rsid w:val="009E40AC"/>
    <w:rsid w:val="009E47D7"/>
    <w:rsid w:val="009E4991"/>
    <w:rsid w:val="009E4DC6"/>
    <w:rsid w:val="009E50D6"/>
    <w:rsid w:val="009E557C"/>
    <w:rsid w:val="009E60CA"/>
    <w:rsid w:val="009E6CC7"/>
    <w:rsid w:val="009F0426"/>
    <w:rsid w:val="009F26F9"/>
    <w:rsid w:val="009F3000"/>
    <w:rsid w:val="009F3A1B"/>
    <w:rsid w:val="009F458B"/>
    <w:rsid w:val="009F5687"/>
    <w:rsid w:val="009F62F8"/>
    <w:rsid w:val="009F789B"/>
    <w:rsid w:val="00A01142"/>
    <w:rsid w:val="00A06557"/>
    <w:rsid w:val="00A0681D"/>
    <w:rsid w:val="00A113B6"/>
    <w:rsid w:val="00A11B43"/>
    <w:rsid w:val="00A11D28"/>
    <w:rsid w:val="00A12999"/>
    <w:rsid w:val="00A136E3"/>
    <w:rsid w:val="00A137A7"/>
    <w:rsid w:val="00A140CD"/>
    <w:rsid w:val="00A149CD"/>
    <w:rsid w:val="00A17612"/>
    <w:rsid w:val="00A21C40"/>
    <w:rsid w:val="00A223C5"/>
    <w:rsid w:val="00A2272D"/>
    <w:rsid w:val="00A22D10"/>
    <w:rsid w:val="00A2438C"/>
    <w:rsid w:val="00A268F7"/>
    <w:rsid w:val="00A26E8A"/>
    <w:rsid w:val="00A30224"/>
    <w:rsid w:val="00A31656"/>
    <w:rsid w:val="00A3183C"/>
    <w:rsid w:val="00A31D6F"/>
    <w:rsid w:val="00A347C4"/>
    <w:rsid w:val="00A360E9"/>
    <w:rsid w:val="00A37892"/>
    <w:rsid w:val="00A37A83"/>
    <w:rsid w:val="00A4268E"/>
    <w:rsid w:val="00A427D4"/>
    <w:rsid w:val="00A42B08"/>
    <w:rsid w:val="00A42B8C"/>
    <w:rsid w:val="00A4368E"/>
    <w:rsid w:val="00A43CE2"/>
    <w:rsid w:val="00A44B2B"/>
    <w:rsid w:val="00A45220"/>
    <w:rsid w:val="00A46D11"/>
    <w:rsid w:val="00A52A14"/>
    <w:rsid w:val="00A52A27"/>
    <w:rsid w:val="00A53BF8"/>
    <w:rsid w:val="00A60B2E"/>
    <w:rsid w:val="00A61E0A"/>
    <w:rsid w:val="00A61EB2"/>
    <w:rsid w:val="00A623E4"/>
    <w:rsid w:val="00A628D5"/>
    <w:rsid w:val="00A6641A"/>
    <w:rsid w:val="00A6654C"/>
    <w:rsid w:val="00A70039"/>
    <w:rsid w:val="00A73968"/>
    <w:rsid w:val="00A73B17"/>
    <w:rsid w:val="00A75D8C"/>
    <w:rsid w:val="00A7607B"/>
    <w:rsid w:val="00A80730"/>
    <w:rsid w:val="00A83C44"/>
    <w:rsid w:val="00A85457"/>
    <w:rsid w:val="00A8656C"/>
    <w:rsid w:val="00A86F9D"/>
    <w:rsid w:val="00A90353"/>
    <w:rsid w:val="00A92C4A"/>
    <w:rsid w:val="00A9329E"/>
    <w:rsid w:val="00A945DE"/>
    <w:rsid w:val="00A95EA8"/>
    <w:rsid w:val="00A963D3"/>
    <w:rsid w:val="00AA044E"/>
    <w:rsid w:val="00AA170A"/>
    <w:rsid w:val="00AA42CF"/>
    <w:rsid w:val="00AA4A91"/>
    <w:rsid w:val="00AA7B0B"/>
    <w:rsid w:val="00AB074D"/>
    <w:rsid w:val="00AB24F3"/>
    <w:rsid w:val="00AB3C22"/>
    <w:rsid w:val="00AB459E"/>
    <w:rsid w:val="00AB4AFD"/>
    <w:rsid w:val="00AB52A3"/>
    <w:rsid w:val="00AB571C"/>
    <w:rsid w:val="00AB66BE"/>
    <w:rsid w:val="00AB6EDD"/>
    <w:rsid w:val="00AB7048"/>
    <w:rsid w:val="00AC08CB"/>
    <w:rsid w:val="00AC183D"/>
    <w:rsid w:val="00AC30D8"/>
    <w:rsid w:val="00AC6BCF"/>
    <w:rsid w:val="00AD02A0"/>
    <w:rsid w:val="00AD0A37"/>
    <w:rsid w:val="00AD1988"/>
    <w:rsid w:val="00AD28CD"/>
    <w:rsid w:val="00AD2F74"/>
    <w:rsid w:val="00AD4C59"/>
    <w:rsid w:val="00AD51FD"/>
    <w:rsid w:val="00AD5AAD"/>
    <w:rsid w:val="00AD6A0B"/>
    <w:rsid w:val="00AD7838"/>
    <w:rsid w:val="00AE025D"/>
    <w:rsid w:val="00AE30E1"/>
    <w:rsid w:val="00AE528D"/>
    <w:rsid w:val="00AE6063"/>
    <w:rsid w:val="00AE6081"/>
    <w:rsid w:val="00AE642D"/>
    <w:rsid w:val="00AF05C0"/>
    <w:rsid w:val="00AF471A"/>
    <w:rsid w:val="00AF76F1"/>
    <w:rsid w:val="00B00E08"/>
    <w:rsid w:val="00B01C76"/>
    <w:rsid w:val="00B01E46"/>
    <w:rsid w:val="00B023C9"/>
    <w:rsid w:val="00B02AB2"/>
    <w:rsid w:val="00B0492D"/>
    <w:rsid w:val="00B05BDE"/>
    <w:rsid w:val="00B07517"/>
    <w:rsid w:val="00B1331E"/>
    <w:rsid w:val="00B13383"/>
    <w:rsid w:val="00B1660B"/>
    <w:rsid w:val="00B20CB6"/>
    <w:rsid w:val="00B265E2"/>
    <w:rsid w:val="00B33DFC"/>
    <w:rsid w:val="00B34672"/>
    <w:rsid w:val="00B34EA0"/>
    <w:rsid w:val="00B37DCF"/>
    <w:rsid w:val="00B4187D"/>
    <w:rsid w:val="00B41C52"/>
    <w:rsid w:val="00B4263A"/>
    <w:rsid w:val="00B42795"/>
    <w:rsid w:val="00B42DD8"/>
    <w:rsid w:val="00B439BD"/>
    <w:rsid w:val="00B46855"/>
    <w:rsid w:val="00B46D8F"/>
    <w:rsid w:val="00B47D1F"/>
    <w:rsid w:val="00B5008D"/>
    <w:rsid w:val="00B511B8"/>
    <w:rsid w:val="00B52F8D"/>
    <w:rsid w:val="00B530B0"/>
    <w:rsid w:val="00B535DC"/>
    <w:rsid w:val="00B54808"/>
    <w:rsid w:val="00B54FF8"/>
    <w:rsid w:val="00B557DD"/>
    <w:rsid w:val="00B57871"/>
    <w:rsid w:val="00B57961"/>
    <w:rsid w:val="00B60DB3"/>
    <w:rsid w:val="00B61453"/>
    <w:rsid w:val="00B61E79"/>
    <w:rsid w:val="00B627C0"/>
    <w:rsid w:val="00B6456F"/>
    <w:rsid w:val="00B6489D"/>
    <w:rsid w:val="00B64DD2"/>
    <w:rsid w:val="00B65927"/>
    <w:rsid w:val="00B66E6C"/>
    <w:rsid w:val="00B73C6C"/>
    <w:rsid w:val="00B749C7"/>
    <w:rsid w:val="00B75101"/>
    <w:rsid w:val="00B76117"/>
    <w:rsid w:val="00B76CD5"/>
    <w:rsid w:val="00B772DE"/>
    <w:rsid w:val="00B8153E"/>
    <w:rsid w:val="00B8377F"/>
    <w:rsid w:val="00B91ABE"/>
    <w:rsid w:val="00B91C70"/>
    <w:rsid w:val="00B93CF3"/>
    <w:rsid w:val="00B94094"/>
    <w:rsid w:val="00B95086"/>
    <w:rsid w:val="00B95A16"/>
    <w:rsid w:val="00B96FD2"/>
    <w:rsid w:val="00B975A6"/>
    <w:rsid w:val="00B976E9"/>
    <w:rsid w:val="00BA22FB"/>
    <w:rsid w:val="00BA60E3"/>
    <w:rsid w:val="00BA6DB3"/>
    <w:rsid w:val="00BA70F2"/>
    <w:rsid w:val="00BB1C8E"/>
    <w:rsid w:val="00BB230A"/>
    <w:rsid w:val="00BB23E3"/>
    <w:rsid w:val="00BB2878"/>
    <w:rsid w:val="00BB39AD"/>
    <w:rsid w:val="00BB5645"/>
    <w:rsid w:val="00BB636A"/>
    <w:rsid w:val="00BB6D39"/>
    <w:rsid w:val="00BC1E4D"/>
    <w:rsid w:val="00BC3D62"/>
    <w:rsid w:val="00BC4D6D"/>
    <w:rsid w:val="00BC5320"/>
    <w:rsid w:val="00BC6826"/>
    <w:rsid w:val="00BC685F"/>
    <w:rsid w:val="00BC7798"/>
    <w:rsid w:val="00BC7968"/>
    <w:rsid w:val="00BD0452"/>
    <w:rsid w:val="00BD08E2"/>
    <w:rsid w:val="00BD1A76"/>
    <w:rsid w:val="00BD1F3D"/>
    <w:rsid w:val="00BD4D4F"/>
    <w:rsid w:val="00BD76CB"/>
    <w:rsid w:val="00BD7A1F"/>
    <w:rsid w:val="00BE17D5"/>
    <w:rsid w:val="00BE20A7"/>
    <w:rsid w:val="00BE3B7E"/>
    <w:rsid w:val="00BE657B"/>
    <w:rsid w:val="00BE6F29"/>
    <w:rsid w:val="00BE736D"/>
    <w:rsid w:val="00BF0CFC"/>
    <w:rsid w:val="00BF2632"/>
    <w:rsid w:val="00BF7294"/>
    <w:rsid w:val="00C00AA5"/>
    <w:rsid w:val="00C00D5E"/>
    <w:rsid w:val="00C01B0E"/>
    <w:rsid w:val="00C01E55"/>
    <w:rsid w:val="00C02D63"/>
    <w:rsid w:val="00C05B22"/>
    <w:rsid w:val="00C11773"/>
    <w:rsid w:val="00C12A1E"/>
    <w:rsid w:val="00C12B1F"/>
    <w:rsid w:val="00C15FD5"/>
    <w:rsid w:val="00C2060B"/>
    <w:rsid w:val="00C23797"/>
    <w:rsid w:val="00C24A3A"/>
    <w:rsid w:val="00C271C4"/>
    <w:rsid w:val="00C27ECA"/>
    <w:rsid w:val="00C301CE"/>
    <w:rsid w:val="00C30CE3"/>
    <w:rsid w:val="00C32CE3"/>
    <w:rsid w:val="00C35341"/>
    <w:rsid w:val="00C3698E"/>
    <w:rsid w:val="00C41589"/>
    <w:rsid w:val="00C417C9"/>
    <w:rsid w:val="00C42085"/>
    <w:rsid w:val="00C42461"/>
    <w:rsid w:val="00C42604"/>
    <w:rsid w:val="00C42F3F"/>
    <w:rsid w:val="00C45B88"/>
    <w:rsid w:val="00C47DB2"/>
    <w:rsid w:val="00C50806"/>
    <w:rsid w:val="00C5198E"/>
    <w:rsid w:val="00C52088"/>
    <w:rsid w:val="00C55668"/>
    <w:rsid w:val="00C55933"/>
    <w:rsid w:val="00C602D7"/>
    <w:rsid w:val="00C61140"/>
    <w:rsid w:val="00C6331C"/>
    <w:rsid w:val="00C636C3"/>
    <w:rsid w:val="00C63785"/>
    <w:rsid w:val="00C66B50"/>
    <w:rsid w:val="00C67BD7"/>
    <w:rsid w:val="00C70EE4"/>
    <w:rsid w:val="00C728F9"/>
    <w:rsid w:val="00C72EC6"/>
    <w:rsid w:val="00C74DE6"/>
    <w:rsid w:val="00C74EAE"/>
    <w:rsid w:val="00C750DA"/>
    <w:rsid w:val="00C765D6"/>
    <w:rsid w:val="00C76E0F"/>
    <w:rsid w:val="00C803F2"/>
    <w:rsid w:val="00C82D9D"/>
    <w:rsid w:val="00C838E1"/>
    <w:rsid w:val="00C86E51"/>
    <w:rsid w:val="00C900E0"/>
    <w:rsid w:val="00C9211A"/>
    <w:rsid w:val="00C933AD"/>
    <w:rsid w:val="00C938CF"/>
    <w:rsid w:val="00C9744F"/>
    <w:rsid w:val="00CA0163"/>
    <w:rsid w:val="00CA079B"/>
    <w:rsid w:val="00CA14F1"/>
    <w:rsid w:val="00CA16BF"/>
    <w:rsid w:val="00CA3E9B"/>
    <w:rsid w:val="00CA45E0"/>
    <w:rsid w:val="00CA4EA2"/>
    <w:rsid w:val="00CA5197"/>
    <w:rsid w:val="00CA5842"/>
    <w:rsid w:val="00CA66AC"/>
    <w:rsid w:val="00CB05BC"/>
    <w:rsid w:val="00CB13FD"/>
    <w:rsid w:val="00CB2694"/>
    <w:rsid w:val="00CB2EED"/>
    <w:rsid w:val="00CB4F84"/>
    <w:rsid w:val="00CB547B"/>
    <w:rsid w:val="00CB662C"/>
    <w:rsid w:val="00CB7583"/>
    <w:rsid w:val="00CC0136"/>
    <w:rsid w:val="00CC0D23"/>
    <w:rsid w:val="00CC24FA"/>
    <w:rsid w:val="00CC2697"/>
    <w:rsid w:val="00CC293C"/>
    <w:rsid w:val="00CC3961"/>
    <w:rsid w:val="00CC458E"/>
    <w:rsid w:val="00CC637E"/>
    <w:rsid w:val="00CC695D"/>
    <w:rsid w:val="00CD0DD1"/>
    <w:rsid w:val="00CD2634"/>
    <w:rsid w:val="00CD3DD3"/>
    <w:rsid w:val="00CD72BF"/>
    <w:rsid w:val="00CE1A91"/>
    <w:rsid w:val="00CE1DBE"/>
    <w:rsid w:val="00CE39CB"/>
    <w:rsid w:val="00CE550D"/>
    <w:rsid w:val="00CE561B"/>
    <w:rsid w:val="00CE614A"/>
    <w:rsid w:val="00CE6228"/>
    <w:rsid w:val="00CE699D"/>
    <w:rsid w:val="00CF0D23"/>
    <w:rsid w:val="00CF2921"/>
    <w:rsid w:val="00CF2CB2"/>
    <w:rsid w:val="00CF4512"/>
    <w:rsid w:val="00CF5078"/>
    <w:rsid w:val="00CF7A17"/>
    <w:rsid w:val="00D02142"/>
    <w:rsid w:val="00D02A08"/>
    <w:rsid w:val="00D04191"/>
    <w:rsid w:val="00D046E4"/>
    <w:rsid w:val="00D059A3"/>
    <w:rsid w:val="00D132FB"/>
    <w:rsid w:val="00D14464"/>
    <w:rsid w:val="00D14E20"/>
    <w:rsid w:val="00D15317"/>
    <w:rsid w:val="00D15A4A"/>
    <w:rsid w:val="00D16B16"/>
    <w:rsid w:val="00D17BAD"/>
    <w:rsid w:val="00D17D42"/>
    <w:rsid w:val="00D212C6"/>
    <w:rsid w:val="00D21308"/>
    <w:rsid w:val="00D22A47"/>
    <w:rsid w:val="00D22EA6"/>
    <w:rsid w:val="00D2457A"/>
    <w:rsid w:val="00D25279"/>
    <w:rsid w:val="00D2722B"/>
    <w:rsid w:val="00D30A96"/>
    <w:rsid w:val="00D35DBF"/>
    <w:rsid w:val="00D35DE0"/>
    <w:rsid w:val="00D378D5"/>
    <w:rsid w:val="00D402C9"/>
    <w:rsid w:val="00D40C55"/>
    <w:rsid w:val="00D40D0C"/>
    <w:rsid w:val="00D414CC"/>
    <w:rsid w:val="00D43444"/>
    <w:rsid w:val="00D43614"/>
    <w:rsid w:val="00D43D84"/>
    <w:rsid w:val="00D44164"/>
    <w:rsid w:val="00D453A3"/>
    <w:rsid w:val="00D46DA7"/>
    <w:rsid w:val="00D54359"/>
    <w:rsid w:val="00D55DC3"/>
    <w:rsid w:val="00D571BB"/>
    <w:rsid w:val="00D6163B"/>
    <w:rsid w:val="00D62045"/>
    <w:rsid w:val="00D62F60"/>
    <w:rsid w:val="00D65A44"/>
    <w:rsid w:val="00D67A62"/>
    <w:rsid w:val="00D67FDF"/>
    <w:rsid w:val="00D731DA"/>
    <w:rsid w:val="00D75926"/>
    <w:rsid w:val="00D76B3B"/>
    <w:rsid w:val="00D811F6"/>
    <w:rsid w:val="00D818F0"/>
    <w:rsid w:val="00D820A4"/>
    <w:rsid w:val="00D83FDE"/>
    <w:rsid w:val="00D846A0"/>
    <w:rsid w:val="00D85189"/>
    <w:rsid w:val="00D85E5B"/>
    <w:rsid w:val="00D91AFF"/>
    <w:rsid w:val="00D91CED"/>
    <w:rsid w:val="00D9298A"/>
    <w:rsid w:val="00D92B37"/>
    <w:rsid w:val="00D936D9"/>
    <w:rsid w:val="00D938A8"/>
    <w:rsid w:val="00D94C1C"/>
    <w:rsid w:val="00D97AE2"/>
    <w:rsid w:val="00DA0C62"/>
    <w:rsid w:val="00DA1918"/>
    <w:rsid w:val="00DA201D"/>
    <w:rsid w:val="00DA29BF"/>
    <w:rsid w:val="00DA3454"/>
    <w:rsid w:val="00DA3AB5"/>
    <w:rsid w:val="00DA46F0"/>
    <w:rsid w:val="00DA4D26"/>
    <w:rsid w:val="00DA598D"/>
    <w:rsid w:val="00DA5A10"/>
    <w:rsid w:val="00DA7DFF"/>
    <w:rsid w:val="00DB00CC"/>
    <w:rsid w:val="00DB0400"/>
    <w:rsid w:val="00DB12F5"/>
    <w:rsid w:val="00DB2526"/>
    <w:rsid w:val="00DB2762"/>
    <w:rsid w:val="00DB27F8"/>
    <w:rsid w:val="00DB3953"/>
    <w:rsid w:val="00DB4C59"/>
    <w:rsid w:val="00DB69B7"/>
    <w:rsid w:val="00DB744B"/>
    <w:rsid w:val="00DC193A"/>
    <w:rsid w:val="00DC4A7C"/>
    <w:rsid w:val="00DC4AE3"/>
    <w:rsid w:val="00DC6AB3"/>
    <w:rsid w:val="00DD0FBE"/>
    <w:rsid w:val="00DD3032"/>
    <w:rsid w:val="00DD37E5"/>
    <w:rsid w:val="00DD4F75"/>
    <w:rsid w:val="00DD5E31"/>
    <w:rsid w:val="00DD68DD"/>
    <w:rsid w:val="00DD709F"/>
    <w:rsid w:val="00DD75CC"/>
    <w:rsid w:val="00DE014E"/>
    <w:rsid w:val="00DE1230"/>
    <w:rsid w:val="00DE1F94"/>
    <w:rsid w:val="00DE4B91"/>
    <w:rsid w:val="00DE5BF9"/>
    <w:rsid w:val="00DE7462"/>
    <w:rsid w:val="00DF2A3B"/>
    <w:rsid w:val="00DF33C5"/>
    <w:rsid w:val="00DF5B7B"/>
    <w:rsid w:val="00DF6322"/>
    <w:rsid w:val="00DF6F67"/>
    <w:rsid w:val="00DF6FE2"/>
    <w:rsid w:val="00E039C0"/>
    <w:rsid w:val="00E05A9E"/>
    <w:rsid w:val="00E06FEB"/>
    <w:rsid w:val="00E073D2"/>
    <w:rsid w:val="00E107EA"/>
    <w:rsid w:val="00E11091"/>
    <w:rsid w:val="00E1173F"/>
    <w:rsid w:val="00E1286D"/>
    <w:rsid w:val="00E1574C"/>
    <w:rsid w:val="00E15EF5"/>
    <w:rsid w:val="00E214DF"/>
    <w:rsid w:val="00E217F9"/>
    <w:rsid w:val="00E2726F"/>
    <w:rsid w:val="00E30A50"/>
    <w:rsid w:val="00E30A65"/>
    <w:rsid w:val="00E33760"/>
    <w:rsid w:val="00E35F81"/>
    <w:rsid w:val="00E37763"/>
    <w:rsid w:val="00E40439"/>
    <w:rsid w:val="00E40720"/>
    <w:rsid w:val="00E4076C"/>
    <w:rsid w:val="00E4407A"/>
    <w:rsid w:val="00E447DE"/>
    <w:rsid w:val="00E45AC3"/>
    <w:rsid w:val="00E463EA"/>
    <w:rsid w:val="00E46FE1"/>
    <w:rsid w:val="00E50455"/>
    <w:rsid w:val="00E5073E"/>
    <w:rsid w:val="00E55DD2"/>
    <w:rsid w:val="00E564AD"/>
    <w:rsid w:val="00E567EC"/>
    <w:rsid w:val="00E57227"/>
    <w:rsid w:val="00E6162D"/>
    <w:rsid w:val="00E63F78"/>
    <w:rsid w:val="00E6422D"/>
    <w:rsid w:val="00E67596"/>
    <w:rsid w:val="00E67DE8"/>
    <w:rsid w:val="00E70766"/>
    <w:rsid w:val="00E70D19"/>
    <w:rsid w:val="00E7377C"/>
    <w:rsid w:val="00E73D68"/>
    <w:rsid w:val="00E743DE"/>
    <w:rsid w:val="00E75C0A"/>
    <w:rsid w:val="00E75FA0"/>
    <w:rsid w:val="00E76D3F"/>
    <w:rsid w:val="00E77E9E"/>
    <w:rsid w:val="00E81057"/>
    <w:rsid w:val="00E82228"/>
    <w:rsid w:val="00E82B96"/>
    <w:rsid w:val="00E834A8"/>
    <w:rsid w:val="00E83E55"/>
    <w:rsid w:val="00E84C80"/>
    <w:rsid w:val="00E84F31"/>
    <w:rsid w:val="00E8799A"/>
    <w:rsid w:val="00E87F3B"/>
    <w:rsid w:val="00E90F4E"/>
    <w:rsid w:val="00E92285"/>
    <w:rsid w:val="00E95791"/>
    <w:rsid w:val="00E970A0"/>
    <w:rsid w:val="00E97981"/>
    <w:rsid w:val="00E97E03"/>
    <w:rsid w:val="00E97FE8"/>
    <w:rsid w:val="00EA0E5E"/>
    <w:rsid w:val="00EA0F3F"/>
    <w:rsid w:val="00EA11FA"/>
    <w:rsid w:val="00EA1C40"/>
    <w:rsid w:val="00EA1F05"/>
    <w:rsid w:val="00EB01D6"/>
    <w:rsid w:val="00EB0B97"/>
    <w:rsid w:val="00EB16A7"/>
    <w:rsid w:val="00EB2356"/>
    <w:rsid w:val="00EB25D2"/>
    <w:rsid w:val="00EB4F38"/>
    <w:rsid w:val="00EB557A"/>
    <w:rsid w:val="00EB66CC"/>
    <w:rsid w:val="00EB7440"/>
    <w:rsid w:val="00EB75FF"/>
    <w:rsid w:val="00EC1131"/>
    <w:rsid w:val="00EC1794"/>
    <w:rsid w:val="00EC2B6D"/>
    <w:rsid w:val="00EC53D9"/>
    <w:rsid w:val="00EC59DE"/>
    <w:rsid w:val="00EC6EEA"/>
    <w:rsid w:val="00ED02A3"/>
    <w:rsid w:val="00ED16EC"/>
    <w:rsid w:val="00ED2028"/>
    <w:rsid w:val="00ED2931"/>
    <w:rsid w:val="00ED2EA8"/>
    <w:rsid w:val="00ED6D9C"/>
    <w:rsid w:val="00EE0C37"/>
    <w:rsid w:val="00EE4075"/>
    <w:rsid w:val="00EE7FAF"/>
    <w:rsid w:val="00EF2B26"/>
    <w:rsid w:val="00EF2ECA"/>
    <w:rsid w:val="00EF37DE"/>
    <w:rsid w:val="00EF4249"/>
    <w:rsid w:val="00EF4A77"/>
    <w:rsid w:val="00EF7BDE"/>
    <w:rsid w:val="00F00F0C"/>
    <w:rsid w:val="00F01379"/>
    <w:rsid w:val="00F02813"/>
    <w:rsid w:val="00F03B01"/>
    <w:rsid w:val="00F04393"/>
    <w:rsid w:val="00F04E1F"/>
    <w:rsid w:val="00F05F90"/>
    <w:rsid w:val="00F074C8"/>
    <w:rsid w:val="00F102C1"/>
    <w:rsid w:val="00F103A6"/>
    <w:rsid w:val="00F103D1"/>
    <w:rsid w:val="00F110A8"/>
    <w:rsid w:val="00F127BE"/>
    <w:rsid w:val="00F12D53"/>
    <w:rsid w:val="00F1457C"/>
    <w:rsid w:val="00F15108"/>
    <w:rsid w:val="00F15212"/>
    <w:rsid w:val="00F15755"/>
    <w:rsid w:val="00F1608A"/>
    <w:rsid w:val="00F16F0B"/>
    <w:rsid w:val="00F173D7"/>
    <w:rsid w:val="00F17CBF"/>
    <w:rsid w:val="00F209E2"/>
    <w:rsid w:val="00F214A6"/>
    <w:rsid w:val="00F25ED2"/>
    <w:rsid w:val="00F26608"/>
    <w:rsid w:val="00F26F55"/>
    <w:rsid w:val="00F30F15"/>
    <w:rsid w:val="00F31115"/>
    <w:rsid w:val="00F31D57"/>
    <w:rsid w:val="00F3261E"/>
    <w:rsid w:val="00F32DC3"/>
    <w:rsid w:val="00F34111"/>
    <w:rsid w:val="00F34E15"/>
    <w:rsid w:val="00F35B35"/>
    <w:rsid w:val="00F3740F"/>
    <w:rsid w:val="00F37896"/>
    <w:rsid w:val="00F426A6"/>
    <w:rsid w:val="00F431A2"/>
    <w:rsid w:val="00F43367"/>
    <w:rsid w:val="00F44F55"/>
    <w:rsid w:val="00F4525D"/>
    <w:rsid w:val="00F4547D"/>
    <w:rsid w:val="00F464C9"/>
    <w:rsid w:val="00F46B8C"/>
    <w:rsid w:val="00F46CCA"/>
    <w:rsid w:val="00F47EA5"/>
    <w:rsid w:val="00F511FE"/>
    <w:rsid w:val="00F513C5"/>
    <w:rsid w:val="00F5198A"/>
    <w:rsid w:val="00F53E86"/>
    <w:rsid w:val="00F55673"/>
    <w:rsid w:val="00F5626D"/>
    <w:rsid w:val="00F60A3E"/>
    <w:rsid w:val="00F631FE"/>
    <w:rsid w:val="00F63A98"/>
    <w:rsid w:val="00F646DE"/>
    <w:rsid w:val="00F648BC"/>
    <w:rsid w:val="00F64EF6"/>
    <w:rsid w:val="00F65238"/>
    <w:rsid w:val="00F66111"/>
    <w:rsid w:val="00F66155"/>
    <w:rsid w:val="00F66D8F"/>
    <w:rsid w:val="00F67D2C"/>
    <w:rsid w:val="00F709A6"/>
    <w:rsid w:val="00F7135B"/>
    <w:rsid w:val="00F73206"/>
    <w:rsid w:val="00F74A0C"/>
    <w:rsid w:val="00F74B91"/>
    <w:rsid w:val="00F74C7A"/>
    <w:rsid w:val="00F757F8"/>
    <w:rsid w:val="00F75B79"/>
    <w:rsid w:val="00F76AD1"/>
    <w:rsid w:val="00F803DE"/>
    <w:rsid w:val="00F80CD9"/>
    <w:rsid w:val="00F81D38"/>
    <w:rsid w:val="00F827B1"/>
    <w:rsid w:val="00F827C5"/>
    <w:rsid w:val="00F8280B"/>
    <w:rsid w:val="00F84E8A"/>
    <w:rsid w:val="00F84EFF"/>
    <w:rsid w:val="00F874EE"/>
    <w:rsid w:val="00F87BFC"/>
    <w:rsid w:val="00F90955"/>
    <w:rsid w:val="00F911C5"/>
    <w:rsid w:val="00F92500"/>
    <w:rsid w:val="00F92EC4"/>
    <w:rsid w:val="00F932F4"/>
    <w:rsid w:val="00F93C15"/>
    <w:rsid w:val="00F94470"/>
    <w:rsid w:val="00F971F6"/>
    <w:rsid w:val="00FA2797"/>
    <w:rsid w:val="00FA291A"/>
    <w:rsid w:val="00FA34B4"/>
    <w:rsid w:val="00FA4BF1"/>
    <w:rsid w:val="00FA575D"/>
    <w:rsid w:val="00FB113A"/>
    <w:rsid w:val="00FB164C"/>
    <w:rsid w:val="00FB1A84"/>
    <w:rsid w:val="00FB25D0"/>
    <w:rsid w:val="00FB4AF4"/>
    <w:rsid w:val="00FC19FA"/>
    <w:rsid w:val="00FC1F38"/>
    <w:rsid w:val="00FC2E06"/>
    <w:rsid w:val="00FC456A"/>
    <w:rsid w:val="00FC5D47"/>
    <w:rsid w:val="00FD074B"/>
    <w:rsid w:val="00FD07B0"/>
    <w:rsid w:val="00FD0909"/>
    <w:rsid w:val="00FD117F"/>
    <w:rsid w:val="00FD3DF0"/>
    <w:rsid w:val="00FD3F2A"/>
    <w:rsid w:val="00FD40CD"/>
    <w:rsid w:val="00FD42E9"/>
    <w:rsid w:val="00FD5B23"/>
    <w:rsid w:val="00FD726F"/>
    <w:rsid w:val="00FD7531"/>
    <w:rsid w:val="00FE010C"/>
    <w:rsid w:val="00FE0C58"/>
    <w:rsid w:val="00FE0E52"/>
    <w:rsid w:val="00FE2DFE"/>
    <w:rsid w:val="00FE51D4"/>
    <w:rsid w:val="00FE5417"/>
    <w:rsid w:val="00FE5628"/>
    <w:rsid w:val="00FE5772"/>
    <w:rsid w:val="00FE5A56"/>
    <w:rsid w:val="00FE5D89"/>
    <w:rsid w:val="00FE7DCD"/>
    <w:rsid w:val="00FF146D"/>
    <w:rsid w:val="00FF390B"/>
    <w:rsid w:val="00FF3BF9"/>
    <w:rsid w:val="00FF4241"/>
    <w:rsid w:val="00FF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v-text-anchor:middle" fillcolor="white">
      <v:fill color="white" color2="black"/>
      <v:stroke weight=".99pt"/>
      <v:textbox style="mso-rotate-with-shape:t" inset="0,0,0,0"/>
    </o:shapedefaults>
    <o:shapelayout v:ext="edit">
      <o:idmap v:ext="edit" data="2"/>
    </o:shapelayout>
  </w:shapeDefaults>
  <w:doNotEmbedSmartTags/>
  <w:decimalSymbol w:val="."/>
  <w:listSeparator w:val=","/>
  <w14:docId w14:val="21807DD5"/>
  <w15:docId w15:val="{0D70EA9B-4ECB-4DB5-BFF3-38788E339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before="115" w:after="115"/>
    </w:pPr>
    <w:rPr>
      <w:rFonts w:ascii="Arial" w:hAnsi="Arial"/>
      <w:sz w:val="22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spacing w:line="288" w:lineRule="auto"/>
      <w:outlineLvl w:val="0"/>
    </w:pPr>
    <w:rPr>
      <w:rFonts w:cs="Arial"/>
      <w:b/>
      <w:bCs/>
      <w:kern w:val="1"/>
      <w:szCs w:val="32"/>
    </w:rPr>
  </w:style>
  <w:style w:type="paragraph" w:styleId="Heading2">
    <w:name w:val="heading 2"/>
    <w:basedOn w:val="Normal"/>
    <w:next w:val="Normal"/>
    <w:qFormat/>
    <w:pPr>
      <w:keepNext/>
      <w:suppressLineNumbers/>
      <w:spacing w:before="86" w:after="86" w:line="288" w:lineRule="auto"/>
      <w:ind w:right="288"/>
      <w:outlineLvl w:val="1"/>
    </w:pPr>
    <w:rPr>
      <w:b/>
      <w:bCs/>
      <w:szCs w:val="36"/>
    </w:rPr>
  </w:style>
  <w:style w:type="paragraph" w:styleId="Heading3">
    <w:name w:val="heading 3"/>
    <w:basedOn w:val="Heading"/>
    <w:next w:val="BodyText"/>
    <w:qFormat/>
    <w:pPr>
      <w:tabs>
        <w:tab w:val="num" w:pos="720"/>
      </w:tabs>
      <w:ind w:left="1440" w:hanging="720"/>
      <w:outlineLvl w:val="2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tabs>
        <w:tab w:val="num" w:pos="720"/>
      </w:tabs>
      <w:spacing w:before="240" w:after="60"/>
      <w:ind w:left="1728" w:hanging="1008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qFormat/>
    <w:pPr>
      <w:keepNext/>
      <w:tabs>
        <w:tab w:val="num" w:pos="720"/>
      </w:tabs>
      <w:ind w:left="2304" w:hanging="1584"/>
      <w:outlineLvl w:val="8"/>
    </w:pPr>
    <w:rPr>
      <w:rFonts w:ascii="VNI-Helve" w:hAnsi="VNI-Helve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7z1">
    <w:name w:val="WW8Num7z1"/>
    <w:rPr>
      <w:rFonts w:ascii="Wingdings" w:hAnsi="Wingdings"/>
    </w:rPr>
  </w:style>
  <w:style w:type="character" w:customStyle="1" w:styleId="WW8Num7z2">
    <w:name w:val="WW8Num7z2"/>
    <w:rPr>
      <w:rFonts w:ascii="Arial" w:eastAsia="Times New Roman" w:hAnsi="Arial" w:cs="Aria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6z0">
    <w:name w:val="WW8Num6z0"/>
    <w:rPr>
      <w:rFonts w:ascii="VNI-Garam" w:hAnsi="VNI-Garam"/>
      <w:b/>
      <w:i w:val="0"/>
      <w:sz w:val="24"/>
    </w:rPr>
  </w:style>
  <w:style w:type="character" w:customStyle="1" w:styleId="WW8Num8z1">
    <w:name w:val="WW8Num8z1"/>
    <w:rPr>
      <w:b/>
      <w:i w:val="0"/>
      <w:sz w:val="24"/>
      <w:lang w:val="en-US"/>
    </w:rPr>
  </w:style>
  <w:style w:type="character" w:customStyle="1" w:styleId="WW8Num8z2">
    <w:name w:val="WW8Num8z2"/>
    <w:rPr>
      <w:sz w:val="24"/>
    </w:rPr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8Num3z0">
    <w:name w:val="WW8Num3z0"/>
    <w:rPr>
      <w:rFonts w:ascii="VNI-Times" w:eastAsia="Times New Roman" w:hAnsi="VNI-Times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8z0">
    <w:name w:val="WW8Num8z0"/>
    <w:rPr>
      <w:b/>
      <w:i w:val="0"/>
    </w:rPr>
  </w:style>
  <w:style w:type="character" w:customStyle="1" w:styleId="WW8Num9z0">
    <w:name w:val="WW8Num9z0"/>
    <w:rPr>
      <w:rFonts w:ascii="Wingdings" w:eastAsia="SimSun" w:hAnsi="Wingdings" w:cs="Times New Roman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DefaultParagraphFont1">
    <w:name w:val="Default Paragraph Font1"/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1"/>
  </w:style>
  <w:style w:type="character" w:styleId="FollowedHyperlink">
    <w:name w:val="FollowedHyperlink"/>
    <w:rPr>
      <w:color w:val="800080"/>
      <w:u w:val="single"/>
    </w:rPr>
  </w:style>
  <w:style w:type="character" w:customStyle="1" w:styleId="FootnoteCharacters">
    <w:name w:val="Footnote Characters"/>
  </w:style>
  <w:style w:type="character" w:styleId="FootnoteReference">
    <w:name w:val="footnote reference"/>
    <w:rPr>
      <w:vertAlign w:val="superscript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Arial Unicode MS" w:cs="Mangal"/>
      <w:sz w:val="28"/>
      <w:szCs w:val="28"/>
    </w:rPr>
  </w:style>
  <w:style w:type="paragraph" w:styleId="BodyText">
    <w:name w:val="Body Text"/>
    <w:basedOn w:val="Normal"/>
    <w:pPr>
      <w:spacing w:before="0"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spacing w:before="0" w:after="120"/>
      <w:jc w:val="both"/>
    </w:pPr>
  </w:style>
  <w:style w:type="paragraph" w:styleId="BodyText3">
    <w:name w:val="Body Text 3"/>
    <w:basedOn w:val="Normal"/>
    <w:pPr>
      <w:jc w:val="both"/>
    </w:pPr>
    <w:rPr>
      <w:szCs w:val="22"/>
    </w:rPr>
  </w:style>
  <w:style w:type="paragraph" w:customStyle="1" w:styleId="Lama">
    <w:name w:val="Lama"/>
    <w:basedOn w:val="Normal"/>
    <w:pPr>
      <w:tabs>
        <w:tab w:val="num" w:pos="567"/>
      </w:tabs>
      <w:ind w:left="567" w:hanging="567"/>
    </w:pPr>
    <w:rPr>
      <w:rFonts w:ascii="VNI-Garam" w:hAnsi="VNI-Garam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pPr>
      <w:spacing w:before="0" w:after="160" w:line="240" w:lineRule="exact"/>
    </w:pPr>
    <w:rPr>
      <w:rFonts w:ascii="Tahoma" w:eastAsia="MS Mincho" w:hAnsi="Tahoma"/>
      <w:sz w:val="20"/>
      <w:szCs w:val="20"/>
    </w:rPr>
  </w:style>
  <w:style w:type="paragraph" w:styleId="TOC1">
    <w:name w:val="toc 1"/>
    <w:basedOn w:val="Normal"/>
    <w:next w:val="Normal"/>
    <w:uiPriority w:val="39"/>
    <w:pPr>
      <w:spacing w:line="288" w:lineRule="auto"/>
    </w:pPr>
    <w:rPr>
      <w:b/>
      <w:color w:val="000000"/>
    </w:rPr>
  </w:style>
  <w:style w:type="paragraph" w:styleId="TOC2">
    <w:name w:val="toc 2"/>
    <w:basedOn w:val="Normal"/>
    <w:next w:val="Normal"/>
    <w:uiPriority w:val="39"/>
    <w:pPr>
      <w:spacing w:line="288" w:lineRule="auto"/>
      <w:ind w:left="288"/>
    </w:pPr>
  </w:style>
  <w:style w:type="paragraph" w:styleId="TOC3">
    <w:name w:val="toc 3"/>
    <w:basedOn w:val="Normal"/>
    <w:next w:val="Normal"/>
    <w:pPr>
      <w:ind w:left="480"/>
    </w:pPr>
  </w:style>
  <w:style w:type="paragraph" w:styleId="NormalWeb">
    <w:name w:val="Normal (Web)"/>
    <w:basedOn w:val="Normal"/>
    <w:pPr>
      <w:spacing w:before="280"/>
    </w:pPr>
    <w:rPr>
      <w:rFonts w:ascii="Times New Roman" w:hAnsi="Times New Roman"/>
    </w:rPr>
  </w:style>
  <w:style w:type="paragraph" w:styleId="TOC4">
    <w:name w:val="toc 4"/>
    <w:basedOn w:val="Index"/>
    <w:pPr>
      <w:tabs>
        <w:tab w:val="right" w:leader="dot" w:pos="9123"/>
      </w:tabs>
      <w:ind w:left="849"/>
    </w:pPr>
  </w:style>
  <w:style w:type="paragraph" w:styleId="TOC5">
    <w:name w:val="toc 5"/>
    <w:basedOn w:val="Index"/>
    <w:pPr>
      <w:tabs>
        <w:tab w:val="right" w:leader="dot" w:pos="8840"/>
      </w:tabs>
      <w:ind w:left="1132"/>
    </w:pPr>
  </w:style>
  <w:style w:type="paragraph" w:styleId="TOC6">
    <w:name w:val="toc 6"/>
    <w:basedOn w:val="Index"/>
    <w:pPr>
      <w:tabs>
        <w:tab w:val="right" w:leader="dot" w:pos="8557"/>
      </w:tabs>
      <w:ind w:left="1415"/>
    </w:pPr>
  </w:style>
  <w:style w:type="paragraph" w:styleId="TOC7">
    <w:name w:val="toc 7"/>
    <w:basedOn w:val="Index"/>
    <w:pPr>
      <w:tabs>
        <w:tab w:val="right" w:leader="dot" w:pos="8274"/>
      </w:tabs>
      <w:ind w:left="1698"/>
    </w:pPr>
  </w:style>
  <w:style w:type="paragraph" w:styleId="TOC8">
    <w:name w:val="toc 8"/>
    <w:basedOn w:val="Index"/>
    <w:pPr>
      <w:tabs>
        <w:tab w:val="right" w:leader="dot" w:pos="7991"/>
      </w:tabs>
      <w:ind w:left="1981"/>
    </w:pPr>
  </w:style>
  <w:style w:type="paragraph" w:styleId="TOC9">
    <w:name w:val="toc 9"/>
    <w:basedOn w:val="Index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7425"/>
      </w:tabs>
      <w:ind w:left="2547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customStyle="1" w:styleId="Heading10">
    <w:name w:val="Heading 10"/>
    <w:basedOn w:val="Heading"/>
    <w:next w:val="BodyText"/>
    <w:pPr>
      <w:tabs>
        <w:tab w:val="num" w:pos="432"/>
      </w:tabs>
      <w:ind w:left="432" w:hanging="432"/>
    </w:pPr>
    <w:rPr>
      <w:b/>
      <w:bCs/>
      <w:sz w:val="21"/>
      <w:szCs w:val="21"/>
    </w:rPr>
  </w:style>
  <w:style w:type="character" w:styleId="CommentReference">
    <w:name w:val="annotation reference"/>
    <w:semiHidden/>
    <w:rsid w:val="00590B47"/>
    <w:rPr>
      <w:sz w:val="16"/>
      <w:szCs w:val="16"/>
    </w:rPr>
  </w:style>
  <w:style w:type="paragraph" w:styleId="CommentText">
    <w:name w:val="annotation text"/>
    <w:basedOn w:val="Normal"/>
    <w:semiHidden/>
    <w:rsid w:val="00590B4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90B47"/>
    <w:rPr>
      <w:b/>
      <w:bCs/>
    </w:rPr>
  </w:style>
  <w:style w:type="table" w:styleId="TableGrid">
    <w:name w:val="Table Grid"/>
    <w:basedOn w:val="TableNormal"/>
    <w:uiPriority w:val="59"/>
    <w:rsid w:val="003F1A08"/>
    <w:pPr>
      <w:suppressAutoHyphens/>
      <w:spacing w:before="115" w:after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64014C"/>
    <w:pPr>
      <w:spacing w:after="120"/>
      <w:ind w:left="360"/>
    </w:pPr>
  </w:style>
  <w:style w:type="paragraph" w:customStyle="1" w:styleId="Standard">
    <w:name w:val="Standard"/>
    <w:rsid w:val="000C514C"/>
    <w:pPr>
      <w:widowControl w:val="0"/>
      <w:suppressAutoHyphens/>
      <w:textAlignment w:val="baseline"/>
    </w:pPr>
    <w:rPr>
      <w:rFonts w:eastAsia="Lucida Sans Unicode"/>
      <w:kern w:val="1"/>
      <w:sz w:val="24"/>
      <w:szCs w:val="24"/>
      <w:lang w:eastAsia="hi-IN" w:bidi="hi-IN"/>
    </w:rPr>
  </w:style>
  <w:style w:type="numbering" w:customStyle="1" w:styleId="Style1">
    <w:name w:val="Style1"/>
    <w:rsid w:val="00FD074B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AE642D"/>
    <w:pPr>
      <w:ind w:left="720"/>
      <w:contextualSpacing/>
    </w:pPr>
  </w:style>
  <w:style w:type="paragraph" w:styleId="EndnoteText">
    <w:name w:val="endnote text"/>
    <w:basedOn w:val="Normal"/>
    <w:link w:val="EndnoteTextChar"/>
    <w:rsid w:val="009E4991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9E4991"/>
    <w:rPr>
      <w:rFonts w:ascii="Arial" w:hAnsi="Arial"/>
      <w:lang w:eastAsia="ar-SA"/>
    </w:rPr>
  </w:style>
  <w:style w:type="character" w:styleId="EndnoteReference">
    <w:name w:val="endnote reference"/>
    <w:basedOn w:val="DefaultParagraphFont"/>
    <w:rsid w:val="009E4991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rsid w:val="00B94094"/>
    <w:rPr>
      <w:rFonts w:ascii="Arial" w:hAnsi="Arial"/>
      <w:sz w:val="22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C23797"/>
    <w:rPr>
      <w:rFonts w:ascii="Arial" w:hAnsi="Arial"/>
      <w:sz w:val="22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1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ord Theme1">
  <a:themeElements>
    <a:clrScheme name="Custom 1">
      <a:dk1>
        <a:srgbClr val="4D4D4D"/>
      </a:dk1>
      <a:lt1>
        <a:srgbClr val="FFFFFF"/>
      </a:lt1>
      <a:dk2>
        <a:srgbClr val="0090A2"/>
      </a:dk2>
      <a:lt2>
        <a:srgbClr val="F3E9E5"/>
      </a:lt2>
      <a:accent1>
        <a:srgbClr val="A2DADD"/>
      </a:accent1>
      <a:accent2>
        <a:srgbClr val="0090A2"/>
      </a:accent2>
      <a:accent3>
        <a:srgbClr val="006991"/>
      </a:accent3>
      <a:accent4>
        <a:srgbClr val="4D4D4D"/>
      </a:accent4>
      <a:accent5>
        <a:srgbClr val="BCD4E6"/>
      </a:accent5>
      <a:accent6>
        <a:srgbClr val="E3F5E1"/>
      </a:accent6>
      <a:hlink>
        <a:srgbClr val="082567"/>
      </a:hlink>
      <a:folHlink>
        <a:srgbClr val="082567"/>
      </a:folHlink>
    </a:clrScheme>
    <a:fontScheme name="Hoan My Font Word">
      <a:majorFont>
        <a:latin typeface="Segoe UI"/>
        <a:ea typeface="Arial Unicode MS"/>
        <a:cs typeface=""/>
      </a:majorFont>
      <a:minorFont>
        <a:latin typeface="Segoe UI"/>
        <a:ea typeface="Arial Unicode M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F238D64EFEB342B1EC489534043417" ma:contentTypeVersion="9" ma:contentTypeDescription="Create a new document." ma:contentTypeScope="" ma:versionID="83f5a524ca74c6efe996a0fcc056a957">
  <xsd:schema xmlns:xsd="http://www.w3.org/2001/XMLSchema" xmlns:xs="http://www.w3.org/2001/XMLSchema" xmlns:p="http://schemas.microsoft.com/office/2006/metadata/properties" xmlns:ns2="be9e4dba-d00c-4a96-ae86-473f4423e906" xmlns:ns3="c24d2cef-24be-4b2c-9922-b8147916d1f8" targetNamespace="http://schemas.microsoft.com/office/2006/metadata/properties" ma:root="true" ma:fieldsID="978252414e5d43b8a771d3fe8da52466" ns2:_="" ns3:_="">
    <xsd:import namespace="be9e4dba-d00c-4a96-ae86-473f4423e906"/>
    <xsd:import namespace="c24d2cef-24be-4b2c-9922-b8147916d1f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Ph_x00f2_ng_x002f_Ban" minOccurs="0"/>
                <xsd:element ref="ns3:C_x00f4_ngty" minOccurs="0"/>
                <xsd:element ref="ns3:M_x00e3_quytr_x00ec_n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e4dba-d00c-4a96-ae86-473f4423e9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d2cef-24be-4b2c-9922-b8147916d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Ph_x00f2_ng_x002f_Ban" ma:index="12" nillable="true" ma:displayName="Phòng/Ban" ma:format="Dropdown" ma:internalName="Ph_x00f2_ng_x002f_Ban">
      <xsd:simpleType>
        <xsd:restriction base="dms:Text">
          <xsd:maxLength value="255"/>
        </xsd:restriction>
      </xsd:simpleType>
    </xsd:element>
    <xsd:element name="C_x00f4_ngty" ma:index="13" nillable="true" ma:displayName="Công ty" ma:format="Dropdown" ma:internalName="C_x00f4_ngty">
      <xsd:simpleType>
        <xsd:restriction base="dms:Text">
          <xsd:maxLength value="255"/>
        </xsd:restriction>
      </xsd:simpleType>
    </xsd:element>
    <xsd:element name="M_x00e3_quytr_x00ec_nh" ma:index="14" nillable="true" ma:displayName="Mã tài liệu" ma:format="Dropdown" ma:internalName="M_x00e3_quytr_x00ec_nh">
      <xsd:simpleType>
        <xsd:restriction base="dms:Text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h_x00f2_ng_x002f_Ban xmlns="c24d2cef-24be-4b2c-9922-b8147916d1f8" xsi:nil="true"/>
    <C_x00f4_ngty xmlns="c24d2cef-24be-4b2c-9922-b8147916d1f8" xsi:nil="true"/>
    <M_x00e3_quytr_x00ec_nh xmlns="c24d2cef-24be-4b2c-9922-b8147916d1f8" xsi:nil="true"/>
  </documentManagement>
</p:properties>
</file>

<file path=customXml/itemProps1.xml><?xml version="1.0" encoding="utf-8"?>
<ds:datastoreItem xmlns:ds="http://schemas.openxmlformats.org/officeDocument/2006/customXml" ds:itemID="{B920D276-2BEF-4C4A-BD66-2E43BE40BB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C5B1F8-F62F-4E5D-9826-B1C35BC41B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9e4dba-d00c-4a96-ae86-473f4423e906"/>
    <ds:schemaRef ds:uri="c24d2cef-24be-4b2c-9922-b8147916d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A84FCE-22DF-42AC-8088-1077750A08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9FB539-940F-4F87-9FFC-AC004CA082C1}">
  <ds:schemaRefs>
    <ds:schemaRef ds:uri="http://schemas.microsoft.com/office/2006/metadata/properties"/>
    <ds:schemaRef ds:uri="http://schemas.microsoft.com/office/infopath/2007/PartnerControls"/>
    <ds:schemaRef ds:uri="c24d2cef-24be-4b2c-9922-b8147916d1f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Links>
    <vt:vector size="102" baseType="variant">
      <vt:variant>
        <vt:i4>1835067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_Toc355255891</vt:lpwstr>
      </vt:variant>
      <vt:variant>
        <vt:i4>1835067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_Toc355255890</vt:lpwstr>
      </vt:variant>
      <vt:variant>
        <vt:i4>1900603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_Toc355255889</vt:lpwstr>
      </vt:variant>
      <vt:variant>
        <vt:i4>1900603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_Toc355255888</vt:lpwstr>
      </vt:variant>
      <vt:variant>
        <vt:i4>1900603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_Toc355255887</vt:lpwstr>
      </vt:variant>
      <vt:variant>
        <vt:i4>1900603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_Toc355255886</vt:lpwstr>
      </vt:variant>
      <vt:variant>
        <vt:i4>1900603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_Toc355255885</vt:lpwstr>
      </vt:variant>
      <vt:variant>
        <vt:i4>1900603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_Toc355255884</vt:lpwstr>
      </vt:variant>
      <vt:variant>
        <vt:i4>1900603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_Toc355255883</vt:lpwstr>
      </vt:variant>
      <vt:variant>
        <vt:i4>1900603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_Toc355255882</vt:lpwstr>
      </vt:variant>
      <vt:variant>
        <vt:i4>1900603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_Toc355255881</vt:lpwstr>
      </vt:variant>
      <vt:variant>
        <vt:i4>1900603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_Toc355255880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_Toc355255879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_Toc355255878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_Toc355255877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_Toc355255876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_Toc355255875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Bảo nguyễn</cp:lastModifiedBy>
  <cp:revision>5</cp:revision>
  <cp:lastPrinted>2026-07-01T04:07:00Z</cp:lastPrinted>
  <dcterms:created xsi:type="dcterms:W3CDTF">2026-09-04T07:31:00Z</dcterms:created>
  <dcterms:modified xsi:type="dcterms:W3CDTF">2026-09-04T09:17:00Z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0x0101008CF238D64EFEB342B1EC489534043417</vt:lpwstr>
  </property>
</Properties>
</file>