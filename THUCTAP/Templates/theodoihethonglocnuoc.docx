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934856" w14:textId="1658DFFE" w:rsidR="00AF216D" w:rsidRPr="00E65C52" w:rsidRDefault="00AF216D" w:rsidP="004C08B1">
      <w:pPr>
        <w:tabs>
          <w:tab w:val="left" w:pos="180"/>
          <w:tab w:val="center" w:pos="4320"/>
          <w:tab w:val="right" w:pos="8640"/>
        </w:tabs>
        <w:suppressAutoHyphens w:val="0"/>
        <w:spacing w:after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Mã thiết bị</w:t>
      </w:r>
      <w:r w:rsidRPr="00E65C52">
        <w:rPr>
          <w:rFonts w:asciiTheme="minorHAnsi" w:hAnsiTheme="minorHAnsi" w:cstheme="minorHAnsi"/>
          <w:sz w:val="24"/>
          <w:lang w:val="vi-VN" w:eastAsia="vi-VN"/>
        </w:rPr>
        <w:t>:</w:t>
      </w:r>
      <w:r w:rsidRPr="00E65C52">
        <w:rPr>
          <w:rFonts w:asciiTheme="minorHAnsi" w:hAnsiTheme="minorHAnsi" w:cstheme="minorHAnsi"/>
          <w:sz w:val="24"/>
          <w:lang w:eastAsia="vi-VN"/>
        </w:rPr>
        <w:t xml:space="preserve">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equipmentCode</w:t>
      </w:r>
      <w:proofErr w:type="spellEnd"/>
      <w:r w:rsidR="00E322AD" w:rsidRPr="00E322AD">
        <w:rPr>
          <w:rFonts w:asciiTheme="minorHAnsi" w:hAnsiTheme="minorHAnsi" w:cstheme="minorHAnsi"/>
          <w:sz w:val="24"/>
          <w:lang w:eastAsia="vi-VN"/>
        </w:rPr>
        <w:t>}}</w:t>
      </w:r>
    </w:p>
    <w:p w14:paraId="4B4AD92B" w14:textId="6B73EE2A" w:rsidR="00AF216D" w:rsidRPr="00E65C52" w:rsidRDefault="00AF216D" w:rsidP="004D3D36">
      <w:pPr>
        <w:tabs>
          <w:tab w:val="left" w:pos="180"/>
          <w:tab w:val="center" w:pos="4320"/>
          <w:tab w:val="right" w:pos="8640"/>
        </w:tabs>
        <w:suppressAutoHyphens w:val="0"/>
        <w:spacing w:before="0" w:after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Khoảng cho phép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allowedRange</w:t>
      </w:r>
      <w:proofErr w:type="spellEnd"/>
      <w:r w:rsidR="0096228C">
        <w:rPr>
          <w:rFonts w:asciiTheme="minorHAnsi" w:hAnsiTheme="minorHAnsi" w:cstheme="minorHAnsi"/>
          <w:sz w:val="24"/>
          <w:lang w:eastAsia="vi-VN"/>
        </w:rPr>
        <w:t>}}</w:t>
      </w:r>
      <w:r w:rsidRPr="00E65C52">
        <w:rPr>
          <w:rFonts w:asciiTheme="minorHAnsi" w:hAnsiTheme="minorHAnsi" w:cstheme="minorHAnsi"/>
          <w:sz w:val="24"/>
          <w:lang w:val="vi-VN" w:eastAsia="vi-VN"/>
        </w:rPr>
        <w:tab/>
      </w:r>
    </w:p>
    <w:p w14:paraId="117A1CDE" w14:textId="32521B8B" w:rsidR="00AF216D" w:rsidRPr="00E65C52" w:rsidRDefault="00AF216D" w:rsidP="004D3D36">
      <w:pPr>
        <w:tabs>
          <w:tab w:val="left" w:pos="180"/>
          <w:tab w:val="center" w:pos="4320"/>
          <w:tab w:val="right" w:pos="8640"/>
        </w:tabs>
        <w:suppressAutoHyphens w:val="0"/>
        <w:spacing w:before="0" w:after="0" w:line="276" w:lineRule="auto"/>
        <w:ind w:left="180" w:hanging="360"/>
        <w:rPr>
          <w:rFonts w:asciiTheme="minorHAnsi" w:hAnsiTheme="minorHAnsi" w:cstheme="minorHAnsi"/>
          <w:sz w:val="24"/>
          <w:lang w:val="vi-VN"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Giờ theo dõi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trackingTime</w:t>
      </w:r>
      <w:proofErr w:type="spellEnd"/>
      <w:r w:rsidR="00E322AD" w:rsidRPr="00E322AD">
        <w:rPr>
          <w:rFonts w:asciiTheme="minorHAnsi" w:hAnsiTheme="minorHAnsi" w:cstheme="minorHAnsi"/>
          <w:sz w:val="24"/>
          <w:lang w:eastAsia="vi-VN"/>
        </w:rPr>
        <w:t>}}</w:t>
      </w:r>
    </w:p>
    <w:p w14:paraId="14B226C0" w14:textId="274EE8C7" w:rsidR="00AF216D" w:rsidRPr="00E65C52" w:rsidRDefault="00AF216D" w:rsidP="004C08B1">
      <w:pPr>
        <w:tabs>
          <w:tab w:val="left" w:pos="180"/>
          <w:tab w:val="center" w:pos="4320"/>
          <w:tab w:val="right" w:pos="8640"/>
        </w:tabs>
        <w:suppressAutoHyphens w:val="0"/>
        <w:spacing w:before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Phòng</w:t>
      </w:r>
      <w:r w:rsidRPr="00E65C52">
        <w:rPr>
          <w:rFonts w:asciiTheme="minorHAnsi" w:hAnsiTheme="minorHAnsi" w:cstheme="minorHAnsi"/>
          <w:sz w:val="24"/>
          <w:lang w:eastAsia="vi-VN"/>
        </w:rPr>
        <w:t>:</w:t>
      </w:r>
      <w:r w:rsidR="00E322AD" w:rsidRPr="00E322AD">
        <w:t xml:space="preserve">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{{location}}</w:t>
      </w:r>
      <w:r w:rsidRPr="00E65C52">
        <w:rPr>
          <w:rFonts w:asciiTheme="minorHAnsi" w:hAnsiTheme="minorHAnsi" w:cstheme="minorHAnsi"/>
          <w:sz w:val="24"/>
          <w:lang w:val="vi-VN" w:eastAsia="vi-VN"/>
        </w:rPr>
        <w:tab/>
      </w:r>
      <w:r w:rsidRPr="005C7075">
        <w:rPr>
          <w:rFonts w:asciiTheme="minorHAnsi" w:hAnsiTheme="minorHAnsi" w:cstheme="minorHAnsi"/>
          <w:b/>
          <w:bCs/>
          <w:sz w:val="24"/>
          <w:lang w:val="vi-VN" w:eastAsia="vi-VN"/>
        </w:rPr>
        <w:t>Tháng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{{month}}</w:t>
      </w:r>
      <w:r w:rsidRPr="00E65C52">
        <w:rPr>
          <w:rFonts w:asciiTheme="minorHAnsi" w:hAnsiTheme="minorHAnsi" w:cstheme="minorHAnsi"/>
          <w:sz w:val="24"/>
          <w:lang w:eastAsia="vi-VN"/>
        </w:rPr>
        <w:t>/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{{year}}</w:t>
      </w:r>
    </w:p>
    <w:tbl>
      <w:tblPr>
        <w:tblW w:w="538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2"/>
        <w:gridCol w:w="1504"/>
        <w:gridCol w:w="2091"/>
        <w:gridCol w:w="1553"/>
        <w:gridCol w:w="1469"/>
        <w:gridCol w:w="1926"/>
      </w:tblGrid>
      <w:tr w:rsidR="002239EB" w:rsidRPr="00E65C52" w14:paraId="78D7A856" w14:textId="77777777" w:rsidTr="00A80453">
        <w:trPr>
          <w:trHeight w:val="91"/>
        </w:trPr>
        <w:tc>
          <w:tcPr>
            <w:tcW w:w="756" w:type="pct"/>
            <w:shd w:val="clear" w:color="auto" w:fill="D9D9D9"/>
            <w:vAlign w:val="center"/>
            <w:hideMark/>
          </w:tcPr>
          <w:p w14:paraId="11854CC6" w14:textId="77777777" w:rsidR="00AF216D" w:rsidRPr="00E65C52" w:rsidRDefault="00AF216D" w:rsidP="004D3D36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Ngày</w:t>
            </w:r>
            <w:proofErr w:type="spellEnd"/>
          </w:p>
        </w:tc>
        <w:tc>
          <w:tcPr>
            <w:tcW w:w="747" w:type="pct"/>
            <w:shd w:val="clear" w:color="auto" w:fill="D9D9D9"/>
            <w:vAlign w:val="center"/>
            <w:hideMark/>
          </w:tcPr>
          <w:p w14:paraId="41DF042C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µS/cm</w:t>
            </w:r>
          </w:p>
        </w:tc>
        <w:tc>
          <w:tcPr>
            <w:tcW w:w="1039" w:type="pct"/>
            <w:shd w:val="clear" w:color="auto" w:fill="D9D9D9"/>
            <w:vAlign w:val="center"/>
          </w:tcPr>
          <w:p w14:paraId="23AFE753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Người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theo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dõi</w:t>
            </w:r>
            <w:proofErr w:type="spellEnd"/>
          </w:p>
        </w:tc>
        <w:tc>
          <w:tcPr>
            <w:tcW w:w="771" w:type="pct"/>
            <w:shd w:val="clear" w:color="auto" w:fill="D9D9D9"/>
            <w:vAlign w:val="center"/>
          </w:tcPr>
          <w:p w14:paraId="2E4A1EBD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Ngày</w:t>
            </w:r>
            <w:proofErr w:type="spellEnd"/>
          </w:p>
        </w:tc>
        <w:tc>
          <w:tcPr>
            <w:tcW w:w="730" w:type="pct"/>
            <w:shd w:val="clear" w:color="auto" w:fill="D9D9D9"/>
            <w:vAlign w:val="center"/>
            <w:hideMark/>
          </w:tcPr>
          <w:p w14:paraId="6C8A0C5A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µS/cm</w:t>
            </w:r>
          </w:p>
        </w:tc>
        <w:tc>
          <w:tcPr>
            <w:tcW w:w="957" w:type="pct"/>
            <w:shd w:val="clear" w:color="auto" w:fill="D9D9D9"/>
          </w:tcPr>
          <w:p w14:paraId="0708D4C8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Người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theo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dõi</w:t>
            </w:r>
            <w:proofErr w:type="spellEnd"/>
          </w:p>
        </w:tc>
      </w:tr>
      <w:tr w:rsidR="002239EB" w:rsidRPr="00E65C52" w14:paraId="686A6F81" w14:textId="77777777" w:rsidTr="00A80453">
        <w:trPr>
          <w:trHeight w:val="340"/>
        </w:trPr>
        <w:tc>
          <w:tcPr>
            <w:tcW w:w="756" w:type="pct"/>
            <w:hideMark/>
          </w:tcPr>
          <w:p w14:paraId="0461E77A" w14:textId="6287C680" w:rsidR="00AF216D" w:rsidRPr="00E65C52" w:rsidRDefault="00A80453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item.dayL</w:t>
            </w:r>
            <w:proofErr w:type="spellEnd"/>
            <w:proofErr w:type="gramEnd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47" w:type="pct"/>
            <w:hideMark/>
          </w:tcPr>
          <w:p w14:paraId="3AF9ED17" w14:textId="7B994461" w:rsidR="00AF216D" w:rsidRPr="00E65C52" w:rsidRDefault="00AF216D" w:rsidP="004D3D36">
            <w:pPr>
              <w:suppressAutoHyphens w:val="0"/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 </w:t>
            </w:r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item.valL</w:t>
            </w:r>
            <w:proofErr w:type="spellEnd"/>
            <w:proofErr w:type="gramEnd"/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1039" w:type="pct"/>
          </w:tcPr>
          <w:p w14:paraId="210966EC" w14:textId="2F956EE9" w:rsidR="00AF216D" w:rsidRPr="00E65C52" w:rsidRDefault="00E322AD" w:rsidP="004D3D36">
            <w:pPr>
              <w:suppressAutoHyphens w:val="0"/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item.userL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71" w:type="pct"/>
          </w:tcPr>
          <w:p w14:paraId="00BE1DDE" w14:textId="4BFBCBC6" w:rsidR="00AF216D" w:rsidRPr="00E65C52" w:rsidRDefault="00A80453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item.dayR</w:t>
            </w:r>
            <w:proofErr w:type="spellEnd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30" w:type="pct"/>
            <w:hideMark/>
          </w:tcPr>
          <w:p w14:paraId="188C6E9F" w14:textId="5EB318A6" w:rsidR="00AF216D" w:rsidRPr="00E65C52" w:rsidRDefault="00E322A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item.valR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957" w:type="pct"/>
          </w:tcPr>
          <w:p w14:paraId="5E7C7A3D" w14:textId="778825A8" w:rsidR="00AF216D" w:rsidRPr="00E65C52" w:rsidRDefault="00E322A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item.userR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</w:tr>
    </w:tbl>
    <w:p w14:paraId="1D390881" w14:textId="5FDFDED2" w:rsidR="00AF216D" w:rsidRPr="00E65C52" w:rsidRDefault="00952F03" w:rsidP="004C08B1">
      <w:pPr>
        <w:tabs>
          <w:tab w:val="left" w:leader="dot" w:pos="2268"/>
        </w:tabs>
        <w:suppressAutoHyphens w:val="0"/>
        <w:spacing w:after="0" w:line="276" w:lineRule="auto"/>
        <w:ind w:left="-284"/>
        <w:jc w:val="both"/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</w:pPr>
      <w:r w:rsidRPr="00E65C52"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  <w:t xml:space="preserve">Ngày kiểm tra:       </w:t>
      </w:r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inspectionDate</w:t>
      </w:r>
      <w:proofErr w:type="spellEnd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}}</w:t>
      </w:r>
      <w:r w:rsidRPr="00E65C52"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  <w:t xml:space="preserve">                         Ngày xem xét: </w:t>
      </w:r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reviewDate</w:t>
      </w:r>
      <w:proofErr w:type="spellEnd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}}</w:t>
      </w:r>
    </w:p>
    <w:p w14:paraId="3007EBD8" w14:textId="45852436" w:rsidR="00AF216D" w:rsidRPr="00E65C52" w:rsidRDefault="00952F03" w:rsidP="004C08B1">
      <w:pPr>
        <w:suppressAutoHyphens w:val="0"/>
        <w:spacing w:before="0" w:after="0" w:line="276" w:lineRule="auto"/>
        <w:ind w:left="-284"/>
        <w:jc w:val="both"/>
        <w:rPr>
          <w:rFonts w:asciiTheme="minorHAnsi" w:eastAsia="Calibri" w:hAnsiTheme="minorHAnsi" w:cstheme="minorHAnsi"/>
          <w:b/>
          <w:sz w:val="24"/>
          <w:lang w:eastAsia="en-US"/>
        </w:rPr>
      </w:pP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>Người kiểm tra</w:t>
      </w:r>
      <w:r w:rsidR="004C08B1">
        <w:rPr>
          <w:rFonts w:asciiTheme="minorHAnsi" w:eastAsia="Calibri" w:hAnsiTheme="minorHAnsi" w:cstheme="minorHAnsi"/>
          <w:b/>
          <w:sz w:val="24"/>
          <w:lang w:eastAsia="en-US"/>
        </w:rPr>
        <w:t>:</w:t>
      </w: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 xml:space="preserve">     </w:t>
      </w:r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inspectorName</w:t>
      </w:r>
      <w:proofErr w:type="spellEnd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}}</w:t>
      </w: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 xml:space="preserve">                        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Người</w:t>
      </w:r>
      <w:proofErr w:type="spellEnd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xem</w:t>
      </w:r>
      <w:proofErr w:type="spellEnd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xét</w:t>
      </w:r>
      <w:proofErr w:type="spellEnd"/>
      <w:r w:rsidR="004C08B1">
        <w:rPr>
          <w:rFonts w:asciiTheme="minorHAnsi" w:eastAsia="Calibri" w:hAnsiTheme="minorHAnsi" w:cstheme="minorHAnsi"/>
          <w:b/>
          <w:sz w:val="24"/>
          <w:lang w:eastAsia="en-US"/>
        </w:rPr>
        <w:t>:</w:t>
      </w:r>
      <w:r w:rsidR="00E322AD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reviewerName</w:t>
      </w:r>
      <w:proofErr w:type="spellEnd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}}</w:t>
      </w:r>
    </w:p>
    <w:p w14:paraId="3AEF930A" w14:textId="77777777" w:rsidR="007C54BE" w:rsidRPr="00E65C52" w:rsidRDefault="007C54BE" w:rsidP="004D3D36">
      <w:pPr>
        <w:spacing w:before="60" w:after="60" w:line="276" w:lineRule="auto"/>
        <w:jc w:val="both"/>
        <w:rPr>
          <w:rFonts w:asciiTheme="minorHAnsi" w:hAnsiTheme="minorHAnsi" w:cstheme="minorHAnsi"/>
          <w:sz w:val="24"/>
        </w:rPr>
      </w:pPr>
    </w:p>
    <w:p w14:paraId="13E8AABF" w14:textId="77777777" w:rsidR="007C54BE" w:rsidRPr="00E65C52" w:rsidRDefault="007C54BE" w:rsidP="004D3D36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5FEB1922" w14:textId="77777777" w:rsidR="00AF216D" w:rsidRPr="00E65C52" w:rsidRDefault="00AF216D" w:rsidP="00044619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59300C96" w14:textId="77777777" w:rsidR="00D40C55" w:rsidRPr="00AF216D" w:rsidRDefault="00D40C55" w:rsidP="00044619">
      <w:pPr>
        <w:pStyle w:val="Header"/>
        <w:spacing w:before="60" w:after="60" w:line="276" w:lineRule="auto"/>
        <w:jc w:val="center"/>
        <w:rPr>
          <w:rFonts w:asciiTheme="minorHAnsi" w:hAnsiTheme="minorHAnsi" w:cstheme="minorHAnsi"/>
          <w:b/>
          <w:sz w:val="24"/>
        </w:rPr>
      </w:pPr>
      <w:r w:rsidRPr="00AF216D">
        <w:rPr>
          <w:rFonts w:asciiTheme="minorHAnsi" w:hAnsiTheme="minorHAnsi" w:cstheme="minorHAnsi"/>
          <w:b/>
          <w:sz w:val="24"/>
        </w:rPr>
        <w:t>LỊCH SỬ SỬA ĐỔI</w:t>
      </w:r>
    </w:p>
    <w:tbl>
      <w:tblPr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850"/>
        <w:gridCol w:w="2268"/>
        <w:gridCol w:w="1843"/>
        <w:gridCol w:w="1750"/>
      </w:tblGrid>
      <w:tr w:rsidR="00D40C55" w:rsidRPr="00AF216D" w14:paraId="547A43AF" w14:textId="77777777" w:rsidTr="00075E34">
        <w:trPr>
          <w:trHeight w:val="278"/>
          <w:jc w:val="center"/>
        </w:trPr>
        <w:tc>
          <w:tcPr>
            <w:tcW w:w="1985" w:type="dxa"/>
            <w:vMerge w:val="restart"/>
            <w:vAlign w:val="center"/>
          </w:tcPr>
          <w:p w14:paraId="235FAB2A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2836277A" w14:textId="77777777" w:rsidR="004B19EF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Lần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</w:p>
          <w:p w14:paraId="40953628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374B7745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Nội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dung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1843" w:type="dxa"/>
            <w:vMerge w:val="restart"/>
            <w:vAlign w:val="center"/>
          </w:tcPr>
          <w:p w14:paraId="652B6AA1" w14:textId="77777777" w:rsidR="004B19EF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Người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</w:p>
          <w:p w14:paraId="4DA69727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1750" w:type="dxa"/>
            <w:vMerge w:val="restart"/>
            <w:vAlign w:val="center"/>
          </w:tcPr>
          <w:p w14:paraId="0B0185E4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Lý do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</w:tr>
      <w:tr w:rsidR="00D40C55" w:rsidRPr="00AF216D" w14:paraId="68D7B341" w14:textId="77777777" w:rsidTr="00075E34">
        <w:trPr>
          <w:trHeight w:val="323"/>
          <w:jc w:val="center"/>
        </w:trPr>
        <w:tc>
          <w:tcPr>
            <w:tcW w:w="1985" w:type="dxa"/>
            <w:vMerge/>
            <w:vAlign w:val="center"/>
          </w:tcPr>
          <w:p w14:paraId="718371D4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AB2C960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17E44F5B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Vị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trí</w:t>
            </w:r>
            <w:proofErr w:type="spellEnd"/>
          </w:p>
        </w:tc>
        <w:tc>
          <w:tcPr>
            <w:tcW w:w="2268" w:type="dxa"/>
            <w:vAlign w:val="center"/>
          </w:tcPr>
          <w:p w14:paraId="2CC5039E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Mô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tả</w:t>
            </w:r>
            <w:proofErr w:type="spellEnd"/>
          </w:p>
        </w:tc>
        <w:tc>
          <w:tcPr>
            <w:tcW w:w="1843" w:type="dxa"/>
            <w:vMerge/>
            <w:vAlign w:val="center"/>
          </w:tcPr>
          <w:p w14:paraId="1D2888A9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50" w:type="dxa"/>
            <w:vMerge/>
            <w:vAlign w:val="center"/>
          </w:tcPr>
          <w:p w14:paraId="370F8114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D40C55" w:rsidRPr="00AF216D" w14:paraId="479967F3" w14:textId="77777777" w:rsidTr="00075E34">
        <w:trPr>
          <w:jc w:val="center"/>
        </w:trPr>
        <w:tc>
          <w:tcPr>
            <w:tcW w:w="1985" w:type="dxa"/>
            <w:vAlign w:val="center"/>
          </w:tcPr>
          <w:p w14:paraId="3604C065" w14:textId="77777777" w:rsidR="00D40C55" w:rsidRPr="00AF216D" w:rsidRDefault="00075E34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</w:t>
            </w:r>
            <w:r w:rsidR="004D3D36">
              <w:rPr>
                <w:rFonts w:asciiTheme="minorHAnsi" w:hAnsiTheme="minorHAnsi" w:cstheme="minorHAnsi"/>
                <w:sz w:val="24"/>
              </w:rPr>
              <w:t>1/</w:t>
            </w:r>
            <w:r w:rsidR="00A1376B">
              <w:rPr>
                <w:rFonts w:asciiTheme="minorHAnsi" w:hAnsiTheme="minorHAnsi" w:cstheme="minorHAnsi"/>
                <w:sz w:val="24"/>
              </w:rPr>
              <w:t>12</w:t>
            </w:r>
            <w:r w:rsidR="004D3D36"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276" w:type="dxa"/>
            <w:vAlign w:val="center"/>
          </w:tcPr>
          <w:p w14:paraId="6F55BF3A" w14:textId="77777777" w:rsidR="00D40C55" w:rsidRPr="00AF216D" w:rsidRDefault="004D3D36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850" w:type="dxa"/>
            <w:vAlign w:val="center"/>
          </w:tcPr>
          <w:p w14:paraId="4795FA6C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5FB4DFDE" w14:textId="77777777" w:rsidR="00D40C55" w:rsidRPr="00AF216D" w:rsidRDefault="004D3D36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Ban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hành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lần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đầu</w:t>
            </w:r>
            <w:proofErr w:type="spellEnd"/>
          </w:p>
        </w:tc>
        <w:tc>
          <w:tcPr>
            <w:tcW w:w="1843" w:type="dxa"/>
            <w:vAlign w:val="center"/>
          </w:tcPr>
          <w:p w14:paraId="38FD314C" w14:textId="77777777" w:rsidR="00D40C55" w:rsidRPr="003A5CD4" w:rsidRDefault="003A5CD4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  <w:lang w:val="vi-VN"/>
              </w:rPr>
            </w:pPr>
            <w:r>
              <w:rPr>
                <w:rFonts w:asciiTheme="minorHAnsi" w:hAnsiTheme="minorHAnsi" w:cstheme="minorHAnsi"/>
                <w:sz w:val="24"/>
                <w:lang w:val="vi-VN"/>
              </w:rPr>
              <w:t>Võ Thị Bão Bão</w:t>
            </w:r>
          </w:p>
        </w:tc>
        <w:tc>
          <w:tcPr>
            <w:tcW w:w="1750" w:type="dxa"/>
            <w:vAlign w:val="center"/>
          </w:tcPr>
          <w:p w14:paraId="64590ECB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6335A5D3" w14:textId="77777777" w:rsidR="00C00AA5" w:rsidRPr="00AF216D" w:rsidRDefault="00C00AA5" w:rsidP="00C00AA5">
      <w:pPr>
        <w:rPr>
          <w:rFonts w:asciiTheme="minorHAnsi" w:hAnsiTheme="minorHAnsi" w:cstheme="minorHAnsi"/>
          <w:sz w:val="24"/>
        </w:rPr>
      </w:pPr>
    </w:p>
    <w:p w14:paraId="1C27739C" w14:textId="77777777" w:rsidR="00C00AA5" w:rsidRPr="00AF216D" w:rsidRDefault="00C00AA5" w:rsidP="00C00AA5">
      <w:pPr>
        <w:rPr>
          <w:rFonts w:asciiTheme="minorHAnsi" w:hAnsiTheme="minorHAnsi" w:cstheme="minorHAnsi"/>
          <w:sz w:val="24"/>
        </w:rPr>
      </w:pPr>
    </w:p>
    <w:sectPr w:rsidR="00C00AA5" w:rsidRPr="00AF216D" w:rsidSect="002941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567" w:right="1134" w:bottom="567" w:left="1418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B8046" w14:textId="77777777" w:rsidR="00C10DB7" w:rsidRDefault="00C10DB7">
      <w:r>
        <w:separator/>
      </w:r>
    </w:p>
  </w:endnote>
  <w:endnote w:type="continuationSeparator" w:id="0">
    <w:p w14:paraId="20380679" w14:textId="77777777" w:rsidR="00C10DB7" w:rsidRDefault="00C10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A1195" w14:textId="77777777" w:rsidR="00E41CCB" w:rsidRDefault="00E41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2DE64" w14:textId="77777777" w:rsidR="00D91CED" w:rsidRDefault="00D91CED" w:rsidP="00880B7F">
    <w:pPr>
      <w:pStyle w:val="Footer"/>
      <w:spacing w:before="0"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69"/>
      <w:gridCol w:w="2201"/>
      <w:gridCol w:w="2753"/>
      <w:gridCol w:w="1721"/>
    </w:tblGrid>
    <w:tr w:rsidR="00D91CED" w:rsidRPr="00A945DE" w14:paraId="27CE7CAB" w14:textId="77777777">
      <w:trPr>
        <w:trHeight w:val="137"/>
        <w:jc w:val="center"/>
      </w:trPr>
      <w:tc>
        <w:tcPr>
          <w:tcW w:w="2980" w:type="dxa"/>
          <w:vAlign w:val="center"/>
        </w:tcPr>
        <w:p w14:paraId="605CB668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Mã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số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</w:p>
      </w:tc>
      <w:tc>
        <w:tcPr>
          <w:tcW w:w="2410" w:type="dxa"/>
          <w:vAlign w:val="center"/>
        </w:tcPr>
        <w:p w14:paraId="5FCEAD03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>
            <w:rPr>
              <w:rFonts w:ascii="Times New Roman" w:hAnsi="Times New Roman"/>
              <w:b/>
              <w:szCs w:val="22"/>
            </w:rPr>
            <w:t>Lần</w:t>
          </w:r>
          <w:proofErr w:type="spellEnd"/>
          <w:r>
            <w:rPr>
              <w:rFonts w:ascii="Times New Roman" w:hAnsi="Times New Roman"/>
              <w:b/>
              <w:szCs w:val="22"/>
            </w:rPr>
            <w:t xml:space="preserve"> ban </w:t>
          </w:r>
          <w:proofErr w:type="spellStart"/>
          <w:r>
            <w:rPr>
              <w:rFonts w:ascii="Times New Roman" w:hAnsi="Times New Roman"/>
              <w:b/>
              <w:szCs w:val="22"/>
            </w:rPr>
            <w:t>hành</w:t>
          </w:r>
          <w:proofErr w:type="spellEnd"/>
          <w:r>
            <w:rPr>
              <w:rFonts w:ascii="Times New Roman" w:hAnsi="Times New Roman"/>
              <w:b/>
              <w:szCs w:val="22"/>
            </w:rPr>
            <w:t>: 03</w:t>
          </w:r>
        </w:p>
      </w:tc>
      <w:tc>
        <w:tcPr>
          <w:tcW w:w="2977" w:type="dxa"/>
          <w:vAlign w:val="center"/>
        </w:tcPr>
        <w:p w14:paraId="16D04840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Ngày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hiệu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lực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4F7071E7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3791661E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15B26" w14:textId="77777777" w:rsidR="00C10DB7" w:rsidRDefault="00C10DB7">
      <w:r>
        <w:separator/>
      </w:r>
    </w:p>
  </w:footnote>
  <w:footnote w:type="continuationSeparator" w:id="0">
    <w:p w14:paraId="1054977B" w14:textId="77777777" w:rsidR="00C10DB7" w:rsidRDefault="00C10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41959" w14:textId="77777777" w:rsidR="00E41CCB" w:rsidRDefault="00E41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5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0"/>
      <w:gridCol w:w="4885"/>
      <w:gridCol w:w="3137"/>
    </w:tblGrid>
    <w:tr w:rsidR="00A1376B" w:rsidRPr="003C4483" w14:paraId="2926AADE" w14:textId="77777777" w:rsidTr="00C2780A">
      <w:trPr>
        <w:cantSplit/>
        <w:trHeight w:val="397"/>
        <w:jc w:val="center"/>
      </w:trPr>
      <w:tc>
        <w:tcPr>
          <w:tcW w:w="990" w:type="pct"/>
          <w:vMerge w:val="restart"/>
          <w:vAlign w:val="center"/>
        </w:tcPr>
        <w:p w14:paraId="7949A1F8" w14:textId="77777777" w:rsidR="00A1376B" w:rsidRPr="003C4483" w:rsidRDefault="00A1376B" w:rsidP="003A5CD4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14BDE33B" wp14:editId="53C31AB6">
                <wp:extent cx="1013918" cy="1133475"/>
                <wp:effectExtent l="0" t="0" r="0" b="0"/>
                <wp:docPr id="1924376635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414" cy="114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42" w:type="pct"/>
          <w:vAlign w:val="center"/>
        </w:tcPr>
        <w:p w14:paraId="18D799A9" w14:textId="77777777" w:rsidR="00A1376B" w:rsidRPr="00B6237D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/>
              <w:color w:val="4D4D4D" w:themeColor="text1"/>
              <w:sz w:val="24"/>
            </w:rPr>
          </w:pPr>
          <w:r w:rsidRPr="00B6237D">
            <w:rPr>
              <w:rFonts w:asciiTheme="majorHAnsi" w:hAnsiTheme="majorHAnsi" w:cstheme="majorHAnsi"/>
              <w:b/>
              <w:color w:val="4D4D4D" w:themeColor="text1"/>
              <w:sz w:val="24"/>
            </w:rPr>
            <w:t>BỆNH VIỆN ĐKQT HOÀN MỸ THỦ ĐỨC</w:t>
          </w:r>
        </w:p>
        <w:p w14:paraId="222EB7E5" w14:textId="77777777" w:rsidR="00A1376B" w:rsidRPr="003C4483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B6237D">
            <w:rPr>
              <w:rFonts w:asciiTheme="majorHAnsi" w:hAnsiTheme="majorHAnsi" w:cstheme="majorHAnsi"/>
              <w:b/>
              <w:color w:val="4D4D4D" w:themeColor="text1"/>
              <w:sz w:val="24"/>
            </w:rPr>
            <w:t>KHOA XÉT NGHIỆM</w:t>
          </w:r>
        </w:p>
      </w:tc>
      <w:tc>
        <w:tcPr>
          <w:tcW w:w="1568" w:type="pct"/>
          <w:vAlign w:val="center"/>
        </w:tcPr>
        <w:p w14:paraId="75519B50" w14:textId="77777777" w:rsidR="00A1376B" w:rsidRPr="003D51BF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3D51BF">
            <w:rPr>
              <w:rFonts w:asciiTheme="majorHAnsi" w:hAnsiTheme="majorHAnsi" w:cstheme="majorHAnsi"/>
              <w:sz w:val="24"/>
            </w:rPr>
            <w:t>Mã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A5524C">
            <w:rPr>
              <w:rFonts w:asciiTheme="majorHAnsi" w:hAnsiTheme="majorHAnsi" w:cstheme="majorHAnsi"/>
              <w:sz w:val="24"/>
            </w:rPr>
            <w:t>tài</w:t>
          </w:r>
          <w:proofErr w:type="spellEnd"/>
          <w:r w:rsidRPr="00A5524C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A5524C">
            <w:rPr>
              <w:rFonts w:asciiTheme="majorHAnsi" w:hAnsiTheme="majorHAnsi" w:cstheme="majorHAnsi"/>
              <w:sz w:val="24"/>
            </w:rPr>
            <w:t>liệu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: </w:t>
          </w:r>
        </w:p>
        <w:p w14:paraId="56C04512" w14:textId="77777777" w:rsidR="00A1376B" w:rsidRPr="003D51BF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r w:rsidRPr="00B30B88">
            <w:rPr>
              <w:rFonts w:asciiTheme="majorHAnsi" w:hAnsiTheme="majorHAnsi" w:cstheme="majorHAnsi"/>
              <w:sz w:val="24"/>
              <w:szCs w:val="28"/>
            </w:rPr>
            <w:t>HMTD-LAB-SOP-0006.F03</w:t>
          </w:r>
        </w:p>
      </w:tc>
    </w:tr>
    <w:tr w:rsidR="00A1376B" w:rsidRPr="003C4483" w14:paraId="5283FA6E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4B75CCA2" w14:textId="77777777" w:rsidR="00A1376B" w:rsidRPr="003C4483" w:rsidRDefault="00A1376B" w:rsidP="003A5CD4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 w:val="restart"/>
          <w:vAlign w:val="center"/>
        </w:tcPr>
        <w:p w14:paraId="01382F5C" w14:textId="77777777" w:rsidR="00A1376B" w:rsidRDefault="00A1376B" w:rsidP="003A5CD4">
          <w:pPr>
            <w:suppressAutoHyphens w:val="0"/>
            <w:spacing w:before="0" w:after="0" w:line="276" w:lineRule="auto"/>
            <w:ind w:right="162"/>
            <w:jc w:val="center"/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  <w:t xml:space="preserve">THEO DÕI HỆ THỐNG </w:t>
          </w:r>
        </w:p>
        <w:p w14:paraId="637D7AFE" w14:textId="77777777" w:rsidR="00A1376B" w:rsidRPr="003A5CD4" w:rsidRDefault="00A1376B" w:rsidP="003A5CD4">
          <w:pPr>
            <w:suppressAutoHyphens w:val="0"/>
            <w:spacing w:before="0" w:after="0" w:line="276" w:lineRule="auto"/>
            <w:ind w:right="162"/>
            <w:jc w:val="center"/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  <w:t>LỌC NƯỚC RO</w:t>
          </w:r>
        </w:p>
      </w:tc>
      <w:tc>
        <w:tcPr>
          <w:tcW w:w="1568" w:type="pct"/>
          <w:vAlign w:val="center"/>
        </w:tcPr>
        <w:p w14:paraId="5FE4404F" w14:textId="77777777" w:rsidR="00A1376B" w:rsidRPr="003D51BF" w:rsidRDefault="00A1376B" w:rsidP="009602C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3D51BF">
            <w:rPr>
              <w:rFonts w:asciiTheme="majorHAnsi" w:hAnsiTheme="majorHAnsi" w:cstheme="majorHAnsi"/>
              <w:sz w:val="24"/>
            </w:rPr>
            <w:t>Lần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3D51BF">
            <w:rPr>
              <w:rFonts w:asciiTheme="majorHAnsi" w:hAnsiTheme="majorHAnsi" w:cstheme="majorHAnsi"/>
              <w:sz w:val="24"/>
            </w:rPr>
            <w:t>soát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3D51BF">
            <w:rPr>
              <w:rFonts w:asciiTheme="majorHAnsi" w:hAnsiTheme="majorHAnsi" w:cstheme="majorHAnsi"/>
              <w:sz w:val="24"/>
            </w:rPr>
            <w:t>xét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>: 01</w:t>
          </w:r>
        </w:p>
      </w:tc>
    </w:tr>
    <w:tr w:rsidR="00A1376B" w:rsidRPr="003C4483" w14:paraId="45024212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2C2B1EBC" w14:textId="77777777" w:rsidR="00A1376B" w:rsidRPr="003C4483" w:rsidRDefault="00A1376B" w:rsidP="00A1376B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/>
          <w:vAlign w:val="center"/>
        </w:tcPr>
        <w:p w14:paraId="0D46E4CC" w14:textId="77777777" w:rsidR="00A1376B" w:rsidRPr="003C4483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68" w:type="pct"/>
          <w:vAlign w:val="center"/>
        </w:tcPr>
        <w:p w14:paraId="73C4190F" w14:textId="77777777" w:rsidR="00A1376B" w:rsidRPr="003D51BF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Hiệu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lực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>: 01/12/2025</w:t>
          </w:r>
        </w:p>
      </w:tc>
    </w:tr>
    <w:tr w:rsidR="00A1376B" w:rsidRPr="003C4483" w14:paraId="0F265FBC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02AD7C7E" w14:textId="77777777" w:rsidR="00A1376B" w:rsidRPr="003C4483" w:rsidRDefault="00A1376B" w:rsidP="00A1376B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/>
          <w:vAlign w:val="center"/>
        </w:tcPr>
        <w:p w14:paraId="548D99FB" w14:textId="77777777" w:rsidR="00A1376B" w:rsidRPr="003C4483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68" w:type="pct"/>
          <w:vAlign w:val="center"/>
        </w:tcPr>
        <w:p w14:paraId="57591278" w14:textId="77777777" w:rsidR="00A1376B" w:rsidRPr="003D51BF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Số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trang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E33767A" w14:textId="77777777" w:rsidR="00D91CED" w:rsidRPr="00C42604" w:rsidRDefault="00D91CED" w:rsidP="00E65C52">
    <w:pPr>
      <w:pStyle w:val="Header"/>
      <w:spacing w:before="0" w:after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4FF907C7" w14:textId="77777777">
      <w:trPr>
        <w:trHeight w:val="696"/>
        <w:jc w:val="center"/>
      </w:trPr>
      <w:tc>
        <w:tcPr>
          <w:tcW w:w="2286" w:type="dxa"/>
          <w:vAlign w:val="center"/>
        </w:tcPr>
        <w:p w14:paraId="1A47F635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55BD086C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1FAC3064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16F08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E34"/>
    <w:rsid w:val="00075F84"/>
    <w:rsid w:val="000760C9"/>
    <w:rsid w:val="0007651C"/>
    <w:rsid w:val="00080236"/>
    <w:rsid w:val="00080E3E"/>
    <w:rsid w:val="00081371"/>
    <w:rsid w:val="00082749"/>
    <w:rsid w:val="00084DC7"/>
    <w:rsid w:val="000859CE"/>
    <w:rsid w:val="000868C1"/>
    <w:rsid w:val="00090DA0"/>
    <w:rsid w:val="0009232C"/>
    <w:rsid w:val="000974FA"/>
    <w:rsid w:val="000A2261"/>
    <w:rsid w:val="000A2BF7"/>
    <w:rsid w:val="000A2C91"/>
    <w:rsid w:val="000A3EDD"/>
    <w:rsid w:val="000A54EE"/>
    <w:rsid w:val="000A60FD"/>
    <w:rsid w:val="000A6A59"/>
    <w:rsid w:val="000B04F6"/>
    <w:rsid w:val="000B0511"/>
    <w:rsid w:val="000B2391"/>
    <w:rsid w:val="000B2772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4799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C56"/>
    <w:rsid w:val="000F205F"/>
    <w:rsid w:val="000F3298"/>
    <w:rsid w:val="000F6921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40AF"/>
    <w:rsid w:val="001353CB"/>
    <w:rsid w:val="00135688"/>
    <w:rsid w:val="00143A78"/>
    <w:rsid w:val="00143AFF"/>
    <w:rsid w:val="00147C61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7F1"/>
    <w:rsid w:val="0016492C"/>
    <w:rsid w:val="001660E3"/>
    <w:rsid w:val="00170BAA"/>
    <w:rsid w:val="00174ECC"/>
    <w:rsid w:val="00175153"/>
    <w:rsid w:val="001757D2"/>
    <w:rsid w:val="00175D31"/>
    <w:rsid w:val="00182436"/>
    <w:rsid w:val="001831DE"/>
    <w:rsid w:val="00184688"/>
    <w:rsid w:val="00186B78"/>
    <w:rsid w:val="00186E03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3ED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E15FD"/>
    <w:rsid w:val="001E4456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39EB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F50"/>
    <w:rsid w:val="00274A4D"/>
    <w:rsid w:val="00276EA9"/>
    <w:rsid w:val="00280277"/>
    <w:rsid w:val="002802DC"/>
    <w:rsid w:val="002804F2"/>
    <w:rsid w:val="00281BBE"/>
    <w:rsid w:val="00283E71"/>
    <w:rsid w:val="00285119"/>
    <w:rsid w:val="00286B35"/>
    <w:rsid w:val="00291880"/>
    <w:rsid w:val="0029413F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5D05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5289"/>
    <w:rsid w:val="00315497"/>
    <w:rsid w:val="00317833"/>
    <w:rsid w:val="0032163D"/>
    <w:rsid w:val="00321AEE"/>
    <w:rsid w:val="00321CBE"/>
    <w:rsid w:val="00325E01"/>
    <w:rsid w:val="00327AD9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55248"/>
    <w:rsid w:val="00356FCA"/>
    <w:rsid w:val="003608D6"/>
    <w:rsid w:val="00362613"/>
    <w:rsid w:val="003627EB"/>
    <w:rsid w:val="0036374A"/>
    <w:rsid w:val="00366FAE"/>
    <w:rsid w:val="00367B0B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5242"/>
    <w:rsid w:val="003856D1"/>
    <w:rsid w:val="00386472"/>
    <w:rsid w:val="00386A91"/>
    <w:rsid w:val="00392029"/>
    <w:rsid w:val="00392CEC"/>
    <w:rsid w:val="00393F57"/>
    <w:rsid w:val="003954F3"/>
    <w:rsid w:val="0039659F"/>
    <w:rsid w:val="003A1285"/>
    <w:rsid w:val="003A1D0A"/>
    <w:rsid w:val="003A2871"/>
    <w:rsid w:val="003A29BD"/>
    <w:rsid w:val="003A2D27"/>
    <w:rsid w:val="003A456F"/>
    <w:rsid w:val="003A5CD4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1BF"/>
    <w:rsid w:val="003D5571"/>
    <w:rsid w:val="003D5F21"/>
    <w:rsid w:val="003D79BC"/>
    <w:rsid w:val="003E0C20"/>
    <w:rsid w:val="003E0EDB"/>
    <w:rsid w:val="003E26E9"/>
    <w:rsid w:val="003E2D5F"/>
    <w:rsid w:val="003E2ECB"/>
    <w:rsid w:val="003E3DE9"/>
    <w:rsid w:val="003E5262"/>
    <w:rsid w:val="003E585F"/>
    <w:rsid w:val="003E68E6"/>
    <w:rsid w:val="003E7397"/>
    <w:rsid w:val="003E7983"/>
    <w:rsid w:val="003F0158"/>
    <w:rsid w:val="003F1A08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22DB"/>
    <w:rsid w:val="00424287"/>
    <w:rsid w:val="004248BD"/>
    <w:rsid w:val="00425D4D"/>
    <w:rsid w:val="00426302"/>
    <w:rsid w:val="0042645A"/>
    <w:rsid w:val="0042756A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8B1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3D36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4510"/>
    <w:rsid w:val="005348D5"/>
    <w:rsid w:val="00535D5F"/>
    <w:rsid w:val="00536929"/>
    <w:rsid w:val="00536992"/>
    <w:rsid w:val="00537879"/>
    <w:rsid w:val="00541318"/>
    <w:rsid w:val="00542968"/>
    <w:rsid w:val="00544AAA"/>
    <w:rsid w:val="0054541F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4FD4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44B"/>
    <w:rsid w:val="0058287E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C7075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479F"/>
    <w:rsid w:val="006152FD"/>
    <w:rsid w:val="006227C1"/>
    <w:rsid w:val="00623C63"/>
    <w:rsid w:val="006254E7"/>
    <w:rsid w:val="0063037C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6AC"/>
    <w:rsid w:val="00651034"/>
    <w:rsid w:val="00651519"/>
    <w:rsid w:val="006529BC"/>
    <w:rsid w:val="00653D93"/>
    <w:rsid w:val="0065571F"/>
    <w:rsid w:val="00655D7D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2E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C78"/>
    <w:rsid w:val="006A3D68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3DAF"/>
    <w:rsid w:val="006D4458"/>
    <w:rsid w:val="006D64EF"/>
    <w:rsid w:val="006E0371"/>
    <w:rsid w:val="006E1106"/>
    <w:rsid w:val="006E2E7B"/>
    <w:rsid w:val="006E41C0"/>
    <w:rsid w:val="006E6A02"/>
    <w:rsid w:val="006E6E92"/>
    <w:rsid w:val="006E7A36"/>
    <w:rsid w:val="006F1D2C"/>
    <w:rsid w:val="006F4F13"/>
    <w:rsid w:val="006F7607"/>
    <w:rsid w:val="007021E9"/>
    <w:rsid w:val="007030BE"/>
    <w:rsid w:val="00703157"/>
    <w:rsid w:val="00704683"/>
    <w:rsid w:val="0070561C"/>
    <w:rsid w:val="0070579B"/>
    <w:rsid w:val="00707D93"/>
    <w:rsid w:val="00707FA8"/>
    <w:rsid w:val="00713DD6"/>
    <w:rsid w:val="00715BAC"/>
    <w:rsid w:val="007174E6"/>
    <w:rsid w:val="00722B78"/>
    <w:rsid w:val="00724A4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8E2"/>
    <w:rsid w:val="00755198"/>
    <w:rsid w:val="007569DC"/>
    <w:rsid w:val="00757216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97DC9"/>
    <w:rsid w:val="007A0715"/>
    <w:rsid w:val="007A1FB0"/>
    <w:rsid w:val="007A4797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6310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12AE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5DDE"/>
    <w:rsid w:val="00897B84"/>
    <w:rsid w:val="008A1982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4132"/>
    <w:rsid w:val="008C4175"/>
    <w:rsid w:val="008C6D61"/>
    <w:rsid w:val="008D22B1"/>
    <w:rsid w:val="008D32D0"/>
    <w:rsid w:val="008D43B6"/>
    <w:rsid w:val="008D6041"/>
    <w:rsid w:val="008E0E0C"/>
    <w:rsid w:val="008E2AA2"/>
    <w:rsid w:val="008E3601"/>
    <w:rsid w:val="008E4E1F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68BF"/>
    <w:rsid w:val="0092707A"/>
    <w:rsid w:val="00930498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7D75"/>
    <w:rsid w:val="009405F7"/>
    <w:rsid w:val="009414E0"/>
    <w:rsid w:val="00941AEB"/>
    <w:rsid w:val="009420B1"/>
    <w:rsid w:val="009424AC"/>
    <w:rsid w:val="009435F2"/>
    <w:rsid w:val="00944ACE"/>
    <w:rsid w:val="00944C6C"/>
    <w:rsid w:val="00946572"/>
    <w:rsid w:val="009474D8"/>
    <w:rsid w:val="00947D2A"/>
    <w:rsid w:val="0095196F"/>
    <w:rsid w:val="009519A5"/>
    <w:rsid w:val="00952F03"/>
    <w:rsid w:val="009530A5"/>
    <w:rsid w:val="00953A57"/>
    <w:rsid w:val="00956FB6"/>
    <w:rsid w:val="00957DC2"/>
    <w:rsid w:val="009602C4"/>
    <w:rsid w:val="009613E7"/>
    <w:rsid w:val="0096228C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FB7"/>
    <w:rsid w:val="0097698F"/>
    <w:rsid w:val="009769BF"/>
    <w:rsid w:val="00976D12"/>
    <w:rsid w:val="00981105"/>
    <w:rsid w:val="00982768"/>
    <w:rsid w:val="00984102"/>
    <w:rsid w:val="009853EF"/>
    <w:rsid w:val="009922EB"/>
    <w:rsid w:val="00993502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B61C6"/>
    <w:rsid w:val="009C00FB"/>
    <w:rsid w:val="009C0107"/>
    <w:rsid w:val="009C01E9"/>
    <w:rsid w:val="009C2D2B"/>
    <w:rsid w:val="009C4316"/>
    <w:rsid w:val="009C5A82"/>
    <w:rsid w:val="009C5BB0"/>
    <w:rsid w:val="009C60DF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02AA"/>
    <w:rsid w:val="00A01142"/>
    <w:rsid w:val="00A01F17"/>
    <w:rsid w:val="00A06557"/>
    <w:rsid w:val="00A0681D"/>
    <w:rsid w:val="00A113B6"/>
    <w:rsid w:val="00A11B43"/>
    <w:rsid w:val="00A11D28"/>
    <w:rsid w:val="00A12999"/>
    <w:rsid w:val="00A136E3"/>
    <w:rsid w:val="00A1376B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B2B"/>
    <w:rsid w:val="00A45220"/>
    <w:rsid w:val="00A4647A"/>
    <w:rsid w:val="00A46D11"/>
    <w:rsid w:val="00A52A14"/>
    <w:rsid w:val="00A52A27"/>
    <w:rsid w:val="00A53BF8"/>
    <w:rsid w:val="00A5524C"/>
    <w:rsid w:val="00A60B2E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453"/>
    <w:rsid w:val="00A80730"/>
    <w:rsid w:val="00A83C44"/>
    <w:rsid w:val="00A85457"/>
    <w:rsid w:val="00A8656C"/>
    <w:rsid w:val="00A86F9D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488B"/>
    <w:rsid w:val="00AE528D"/>
    <w:rsid w:val="00AE6063"/>
    <w:rsid w:val="00AE6081"/>
    <w:rsid w:val="00AE642D"/>
    <w:rsid w:val="00AF05C0"/>
    <w:rsid w:val="00AF216D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331E"/>
    <w:rsid w:val="00B13383"/>
    <w:rsid w:val="00B14B35"/>
    <w:rsid w:val="00B1660B"/>
    <w:rsid w:val="00B20CB6"/>
    <w:rsid w:val="00B265E2"/>
    <w:rsid w:val="00B30B88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11B8"/>
    <w:rsid w:val="00B52F8D"/>
    <w:rsid w:val="00B530B0"/>
    <w:rsid w:val="00B535DC"/>
    <w:rsid w:val="00B54808"/>
    <w:rsid w:val="00B54FF8"/>
    <w:rsid w:val="00B557DD"/>
    <w:rsid w:val="00B5787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3C6C"/>
    <w:rsid w:val="00B749C7"/>
    <w:rsid w:val="00B75101"/>
    <w:rsid w:val="00B76117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60E3"/>
    <w:rsid w:val="00BA6DB3"/>
    <w:rsid w:val="00BA70F2"/>
    <w:rsid w:val="00BA796B"/>
    <w:rsid w:val="00BB1C8E"/>
    <w:rsid w:val="00BB230A"/>
    <w:rsid w:val="00BB23E3"/>
    <w:rsid w:val="00BB2878"/>
    <w:rsid w:val="00BB39AD"/>
    <w:rsid w:val="00BB5645"/>
    <w:rsid w:val="00BB5EE2"/>
    <w:rsid w:val="00BB636A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3942"/>
    <w:rsid w:val="00C05B22"/>
    <w:rsid w:val="00C10DB7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4151"/>
    <w:rsid w:val="00C45B88"/>
    <w:rsid w:val="00C47DB2"/>
    <w:rsid w:val="00C50806"/>
    <w:rsid w:val="00C5198E"/>
    <w:rsid w:val="00C52088"/>
    <w:rsid w:val="00C55178"/>
    <w:rsid w:val="00C55668"/>
    <w:rsid w:val="00C55933"/>
    <w:rsid w:val="00C602D7"/>
    <w:rsid w:val="00C61140"/>
    <w:rsid w:val="00C6331C"/>
    <w:rsid w:val="00C636C3"/>
    <w:rsid w:val="00C63785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778EA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C0136"/>
    <w:rsid w:val="00CC0D23"/>
    <w:rsid w:val="00CC24FA"/>
    <w:rsid w:val="00CC2697"/>
    <w:rsid w:val="00CC3961"/>
    <w:rsid w:val="00CC458E"/>
    <w:rsid w:val="00CC637E"/>
    <w:rsid w:val="00CC695D"/>
    <w:rsid w:val="00CD0DD1"/>
    <w:rsid w:val="00CD2634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512"/>
    <w:rsid w:val="00CF5078"/>
    <w:rsid w:val="00CF53F5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800"/>
    <w:rsid w:val="00D15A4A"/>
    <w:rsid w:val="00D16B16"/>
    <w:rsid w:val="00D17BAD"/>
    <w:rsid w:val="00D17D42"/>
    <w:rsid w:val="00D212C6"/>
    <w:rsid w:val="00D21308"/>
    <w:rsid w:val="00D21D45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46B7"/>
    <w:rsid w:val="00D453A3"/>
    <w:rsid w:val="00D4611A"/>
    <w:rsid w:val="00D46DA7"/>
    <w:rsid w:val="00D54359"/>
    <w:rsid w:val="00D55DC3"/>
    <w:rsid w:val="00D571BB"/>
    <w:rsid w:val="00D6163B"/>
    <w:rsid w:val="00D62045"/>
    <w:rsid w:val="00D62F60"/>
    <w:rsid w:val="00D65A44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744B"/>
    <w:rsid w:val="00DC193A"/>
    <w:rsid w:val="00DC4A7C"/>
    <w:rsid w:val="00DC4AE3"/>
    <w:rsid w:val="00DC6AB3"/>
    <w:rsid w:val="00DC6FB0"/>
    <w:rsid w:val="00DD0FBE"/>
    <w:rsid w:val="00DD37E5"/>
    <w:rsid w:val="00DD4F75"/>
    <w:rsid w:val="00DD5E31"/>
    <w:rsid w:val="00DD68DD"/>
    <w:rsid w:val="00DD709F"/>
    <w:rsid w:val="00DD75CC"/>
    <w:rsid w:val="00DE014E"/>
    <w:rsid w:val="00DE1F94"/>
    <w:rsid w:val="00DE4B91"/>
    <w:rsid w:val="00DE5BF9"/>
    <w:rsid w:val="00DE7462"/>
    <w:rsid w:val="00DF2A3B"/>
    <w:rsid w:val="00DF33C5"/>
    <w:rsid w:val="00DF5B7B"/>
    <w:rsid w:val="00DF6322"/>
    <w:rsid w:val="00DF6F67"/>
    <w:rsid w:val="00DF6FE2"/>
    <w:rsid w:val="00E039C0"/>
    <w:rsid w:val="00E06FEB"/>
    <w:rsid w:val="00E0734A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726F"/>
    <w:rsid w:val="00E30A50"/>
    <w:rsid w:val="00E30A65"/>
    <w:rsid w:val="00E322AD"/>
    <w:rsid w:val="00E33760"/>
    <w:rsid w:val="00E35F81"/>
    <w:rsid w:val="00E37763"/>
    <w:rsid w:val="00E40720"/>
    <w:rsid w:val="00E41CCB"/>
    <w:rsid w:val="00E4407A"/>
    <w:rsid w:val="00E45AC3"/>
    <w:rsid w:val="00E463EA"/>
    <w:rsid w:val="00E46FE1"/>
    <w:rsid w:val="00E5073E"/>
    <w:rsid w:val="00E55DD2"/>
    <w:rsid w:val="00E567EC"/>
    <w:rsid w:val="00E57227"/>
    <w:rsid w:val="00E6162D"/>
    <w:rsid w:val="00E63F78"/>
    <w:rsid w:val="00E6422D"/>
    <w:rsid w:val="00E65C52"/>
    <w:rsid w:val="00E67596"/>
    <w:rsid w:val="00E67DE8"/>
    <w:rsid w:val="00E70766"/>
    <w:rsid w:val="00E70D19"/>
    <w:rsid w:val="00E7377C"/>
    <w:rsid w:val="00E73D68"/>
    <w:rsid w:val="00E743DE"/>
    <w:rsid w:val="00E75C0A"/>
    <w:rsid w:val="00E75FA0"/>
    <w:rsid w:val="00E76D3F"/>
    <w:rsid w:val="00E77E9E"/>
    <w:rsid w:val="00E81057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2C64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53D9"/>
    <w:rsid w:val="00EC59DE"/>
    <w:rsid w:val="00ED16EC"/>
    <w:rsid w:val="00ED2028"/>
    <w:rsid w:val="00ED2931"/>
    <w:rsid w:val="00ED2EA8"/>
    <w:rsid w:val="00ED6D9C"/>
    <w:rsid w:val="00EE0C37"/>
    <w:rsid w:val="00EE4075"/>
    <w:rsid w:val="00EE7FAF"/>
    <w:rsid w:val="00EF2B26"/>
    <w:rsid w:val="00EF2ECA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D86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64C9"/>
    <w:rsid w:val="00F46B8C"/>
    <w:rsid w:val="00F46CCA"/>
    <w:rsid w:val="00F47EA5"/>
    <w:rsid w:val="00F511FE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135B"/>
    <w:rsid w:val="00F73206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C71F8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51D4"/>
    <w:rsid w:val="00FE5417"/>
    <w:rsid w:val="00FE5628"/>
    <w:rsid w:val="00FE5772"/>
    <w:rsid w:val="00FE5A56"/>
    <w:rsid w:val="00FE5D89"/>
    <w:rsid w:val="00FE7CD3"/>
    <w:rsid w:val="00FE7DCD"/>
    <w:rsid w:val="00FF146D"/>
    <w:rsid w:val="00FF3515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213BFBA0"/>
  <w15:docId w15:val="{547A6251-EE4E-41FE-8935-5F9EEA5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customXml/itemProps2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Bảo nguyễn</cp:lastModifiedBy>
  <cp:revision>5</cp:revision>
  <cp:lastPrinted>2025-05-27T09:49:00Z</cp:lastPrinted>
  <dcterms:created xsi:type="dcterms:W3CDTF">2026-09-08T05:56:00Z</dcterms:created>
  <dcterms:modified xsi:type="dcterms:W3CDTF">2026-09-09T02:49:00Z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