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F0DF825" w14:textId="78FE996D" w:rsidR="0041154C" w:rsidRPr="00DE5F54" w:rsidRDefault="006F03A2" w:rsidP="000350E8">
      <w:pPr>
        <w:spacing w:before="0" w:after="0" w:line="276" w:lineRule="auto"/>
        <w:ind w:left="270" w:hanging="90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Cs w:val="22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Tên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thiết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bị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>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</w:t>
      </w:r>
      <w:proofErr w:type="spellStart"/>
      <w:r w:rsidR="0089336D" w:rsidRPr="0089336D">
        <w:rPr>
          <w:rFonts w:asciiTheme="minorHAnsi" w:hAnsiTheme="minorHAnsi" w:cstheme="minorHAnsi"/>
          <w:b/>
          <w:bCs/>
          <w:sz w:val="24"/>
        </w:rPr>
        <w:t>equipmentName</w:t>
      </w:r>
      <w:proofErr w:type="spellEnd"/>
      <w:r w:rsidR="0089336D" w:rsidRPr="0089336D">
        <w:rPr>
          <w:rFonts w:asciiTheme="minorHAnsi" w:hAnsiTheme="minorHAnsi" w:cstheme="minorHAnsi"/>
          <w:b/>
          <w:bCs/>
          <w:sz w:val="24"/>
        </w:rPr>
        <w:t>}}</w:t>
      </w:r>
    </w:p>
    <w:p w14:paraId="55F5AF3F" w14:textId="46563CF8" w:rsidR="0041154C" w:rsidRPr="00DE5F54" w:rsidRDefault="006F03A2" w:rsidP="000350E8">
      <w:pPr>
        <w:pStyle w:val="Header"/>
        <w:tabs>
          <w:tab w:val="center" w:pos="9072"/>
        </w:tabs>
        <w:spacing w:before="0" w:after="0" w:line="276" w:lineRule="auto"/>
        <w:ind w:left="142" w:firstLine="38"/>
        <w:rPr>
          <w:rFonts w:asciiTheme="minorHAnsi" w:hAnsiTheme="minorHAnsi" w:cstheme="minorHAnsi"/>
          <w:sz w:val="24"/>
        </w:rPr>
      </w:pPr>
      <w:r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Ký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hiệu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>/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hãng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>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</w:t>
      </w:r>
      <w:proofErr w:type="spellStart"/>
      <w:r w:rsidR="0089336D" w:rsidRPr="0089336D">
        <w:rPr>
          <w:rFonts w:asciiTheme="minorHAnsi" w:hAnsiTheme="minorHAnsi" w:cstheme="minorHAnsi"/>
          <w:b/>
          <w:bCs/>
          <w:sz w:val="24"/>
        </w:rPr>
        <w:t>modelManufacturer</w:t>
      </w:r>
      <w:proofErr w:type="spellEnd"/>
      <w:r w:rsidR="0089336D" w:rsidRPr="0089336D">
        <w:rPr>
          <w:rFonts w:asciiTheme="minorHAnsi" w:hAnsiTheme="minorHAnsi" w:cstheme="minorHAnsi"/>
          <w:b/>
          <w:bCs/>
          <w:sz w:val="24"/>
        </w:rPr>
        <w:t>}}</w:t>
      </w:r>
      <w:r w:rsidR="00EF2D73" w:rsidRPr="00DE5F54">
        <w:rPr>
          <w:rFonts w:asciiTheme="minorHAnsi" w:hAnsiTheme="minorHAnsi" w:cstheme="minorHAnsi"/>
          <w:sz w:val="24"/>
        </w:rPr>
        <w:t xml:space="preserve">  </w:t>
      </w:r>
      <w:r w:rsidR="0041154C" w:rsidRPr="00DE5F54">
        <w:rPr>
          <w:rFonts w:asciiTheme="minorHAnsi" w:hAnsiTheme="minorHAnsi" w:cstheme="minorHAnsi"/>
          <w:sz w:val="24"/>
        </w:rPr>
        <w:tab/>
        <w:t xml:space="preserve">                           </w:t>
      </w:r>
      <w:r w:rsidR="00B20F9E" w:rsidRPr="00DE5F54">
        <w:rPr>
          <w:rFonts w:asciiTheme="minorHAnsi" w:hAnsiTheme="minorHAnsi" w:cstheme="minorHAnsi"/>
          <w:sz w:val="24"/>
        </w:rPr>
        <w:t xml:space="preserve">                                          </w:t>
      </w:r>
      <w:r w:rsidR="00A00D27" w:rsidRPr="00DE5F54">
        <w:rPr>
          <w:rFonts w:asciiTheme="minorHAnsi" w:hAnsiTheme="minorHAnsi" w:cstheme="minorHAnsi"/>
          <w:sz w:val="24"/>
        </w:rPr>
        <w:t xml:space="preserve">           </w:t>
      </w:r>
      <w:r w:rsidR="009C4B18">
        <w:rPr>
          <w:rFonts w:asciiTheme="minorHAnsi" w:hAnsiTheme="minorHAnsi" w:cstheme="minorHAnsi"/>
          <w:sz w:val="24"/>
        </w:rPr>
        <w:t xml:space="preserve">    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Người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phụ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trách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>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</w:t>
      </w:r>
      <w:proofErr w:type="spellStart"/>
      <w:r w:rsidR="0089336D" w:rsidRPr="0089336D">
        <w:rPr>
          <w:rFonts w:asciiTheme="minorHAnsi" w:hAnsiTheme="minorHAnsi" w:cstheme="minorHAnsi"/>
          <w:b/>
          <w:bCs/>
          <w:sz w:val="24"/>
        </w:rPr>
        <w:t>preparerName</w:t>
      </w:r>
      <w:proofErr w:type="spellEnd"/>
      <w:r w:rsidR="0089336D" w:rsidRPr="0089336D">
        <w:rPr>
          <w:rFonts w:asciiTheme="minorHAnsi" w:hAnsiTheme="minorHAnsi" w:cstheme="minorHAnsi"/>
          <w:b/>
          <w:bCs/>
          <w:sz w:val="24"/>
        </w:rPr>
        <w:t>}}</w:t>
      </w:r>
      <w:r w:rsidR="00EF2D73" w:rsidRPr="00DE5F54">
        <w:rPr>
          <w:rFonts w:asciiTheme="minorHAnsi" w:hAnsiTheme="minorHAnsi" w:cstheme="minorHAnsi"/>
          <w:sz w:val="24"/>
        </w:rPr>
        <w:t xml:space="preserve"> </w:t>
      </w:r>
    </w:p>
    <w:p w14:paraId="4D50F2B5" w14:textId="6CE31AAE" w:rsidR="0041154C" w:rsidRPr="00DE5F54" w:rsidRDefault="006F03A2" w:rsidP="000350E8">
      <w:pPr>
        <w:pStyle w:val="Header"/>
        <w:tabs>
          <w:tab w:val="clear" w:pos="8640"/>
          <w:tab w:val="center" w:pos="9072"/>
          <w:tab w:val="right" w:pos="10440"/>
        </w:tabs>
        <w:spacing w:before="0" w:line="276" w:lineRule="auto"/>
        <w:ind w:left="270" w:hanging="90"/>
        <w:rPr>
          <w:rFonts w:asciiTheme="minorHAnsi" w:hAnsiTheme="minorHAnsi" w:cstheme="minorHAnsi"/>
          <w:sz w:val="24"/>
        </w:rPr>
      </w:pPr>
      <w:r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Mã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thiết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bị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>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</w:t>
      </w:r>
      <w:proofErr w:type="spellStart"/>
      <w:r w:rsidR="0089336D" w:rsidRPr="0089336D">
        <w:rPr>
          <w:rFonts w:asciiTheme="minorHAnsi" w:hAnsiTheme="minorHAnsi" w:cstheme="minorHAnsi"/>
          <w:b/>
          <w:bCs/>
          <w:sz w:val="24"/>
        </w:rPr>
        <w:t>equipmentCode</w:t>
      </w:r>
      <w:proofErr w:type="spellEnd"/>
      <w:r w:rsidR="0089336D" w:rsidRPr="0089336D">
        <w:rPr>
          <w:rFonts w:asciiTheme="minorHAnsi" w:hAnsiTheme="minorHAnsi" w:cstheme="minorHAnsi"/>
          <w:b/>
          <w:bCs/>
          <w:sz w:val="24"/>
        </w:rPr>
        <w:t>}}</w:t>
      </w:r>
      <w:r w:rsidR="00EF2D73" w:rsidRPr="00DE5F54">
        <w:rPr>
          <w:rFonts w:asciiTheme="minorHAnsi" w:hAnsiTheme="minorHAnsi" w:cstheme="minorHAnsi"/>
          <w:sz w:val="24"/>
        </w:rPr>
        <w:t xml:space="preserve"> </w:t>
      </w:r>
      <w:r w:rsidR="00A00D27" w:rsidRPr="00DE5F54">
        <w:rPr>
          <w:rFonts w:asciiTheme="minorHAnsi" w:hAnsiTheme="minorHAnsi" w:cstheme="minorHAnsi"/>
          <w:sz w:val="24"/>
        </w:rPr>
        <w:tab/>
      </w:r>
      <w:r w:rsidR="0041154C" w:rsidRPr="00DE5F54">
        <w:rPr>
          <w:rFonts w:asciiTheme="minorHAnsi" w:hAnsiTheme="minorHAnsi" w:cstheme="minorHAnsi"/>
          <w:sz w:val="24"/>
        </w:rPr>
        <w:t xml:space="preserve">        </w:t>
      </w:r>
      <w:r w:rsidR="009C4B18">
        <w:rPr>
          <w:rFonts w:asciiTheme="minorHAnsi" w:hAnsiTheme="minorHAnsi" w:cstheme="minorHAnsi"/>
          <w:sz w:val="24"/>
        </w:rPr>
        <w:tab/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Vị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 </w:t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trí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>:</w:t>
      </w:r>
      <w:r w:rsidR="0089336D" w:rsidRPr="0089336D">
        <w:t xml:space="preserve">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{{location}}</w:t>
      </w:r>
      <w:r w:rsidR="0041154C" w:rsidRPr="00DE5F54">
        <w:rPr>
          <w:rFonts w:asciiTheme="minorHAnsi" w:hAnsiTheme="minorHAnsi" w:cstheme="minorHAnsi"/>
          <w:sz w:val="24"/>
        </w:rPr>
        <w:t xml:space="preserve"> </w:t>
      </w:r>
      <w:r w:rsidR="00A00D27" w:rsidRPr="00DE5F54">
        <w:rPr>
          <w:rFonts w:asciiTheme="minorHAnsi" w:hAnsiTheme="minorHAnsi" w:cstheme="minorHAnsi"/>
          <w:sz w:val="24"/>
        </w:rPr>
        <w:t xml:space="preserve"> </w:t>
      </w:r>
      <w:r w:rsidR="00A00D27" w:rsidRPr="00DE5F54">
        <w:rPr>
          <w:rFonts w:asciiTheme="minorHAnsi" w:hAnsiTheme="minorHAnsi" w:cstheme="minorHAnsi"/>
          <w:sz w:val="24"/>
        </w:rPr>
        <w:tab/>
      </w:r>
      <w:proofErr w:type="spellStart"/>
      <w:r w:rsidR="0041154C" w:rsidRPr="00DE5F54">
        <w:rPr>
          <w:rFonts w:asciiTheme="minorHAnsi" w:hAnsiTheme="minorHAnsi" w:cstheme="minorHAnsi"/>
          <w:b/>
          <w:bCs/>
          <w:sz w:val="24"/>
        </w:rPr>
        <w:t>Tháng</w:t>
      </w:r>
      <w:proofErr w:type="spellEnd"/>
      <w:r w:rsidR="0041154C" w:rsidRPr="00DE5F54">
        <w:rPr>
          <w:rFonts w:asciiTheme="minorHAnsi" w:hAnsiTheme="minorHAnsi" w:cstheme="minorHAnsi"/>
          <w:b/>
          <w:bCs/>
          <w:sz w:val="24"/>
        </w:rPr>
        <w:t xml:space="preserve">: </w:t>
      </w:r>
      <w:r w:rsidR="0089336D" w:rsidRPr="0089336D">
        <w:rPr>
          <w:rFonts w:asciiTheme="minorHAnsi" w:hAnsiTheme="minorHAnsi" w:cstheme="minorHAnsi"/>
          <w:b/>
          <w:bCs/>
          <w:sz w:val="24"/>
        </w:rPr>
        <w:t>{{month}} / {{year}}</w:t>
      </w:r>
    </w:p>
    <w:tbl>
      <w:tblPr>
        <w:tblStyle w:val="TableGrid"/>
        <w:tblW w:w="15966" w:type="dxa"/>
        <w:tblInd w:w="137" w:type="dxa"/>
        <w:tblLook w:val="04A0" w:firstRow="1" w:lastRow="0" w:firstColumn="1" w:lastColumn="0" w:noHBand="0" w:noVBand="1"/>
      </w:tblPr>
      <w:tblGrid>
        <w:gridCol w:w="1267"/>
        <w:gridCol w:w="1676"/>
        <w:gridCol w:w="1803"/>
        <w:gridCol w:w="1696"/>
        <w:gridCol w:w="1696"/>
        <w:gridCol w:w="1696"/>
        <w:gridCol w:w="1692"/>
        <w:gridCol w:w="1692"/>
        <w:gridCol w:w="1692"/>
        <w:gridCol w:w="1056"/>
      </w:tblGrid>
      <w:tr w:rsidR="0041154C" w:rsidRPr="002D0505" w14:paraId="3BDAC76C" w14:textId="77777777" w:rsidTr="003B3358">
        <w:trPr>
          <w:gridAfter w:val="1"/>
          <w:wAfter w:w="1082" w:type="dxa"/>
          <w:trHeight w:val="612"/>
        </w:trPr>
        <w:tc>
          <w:tcPr>
            <w:tcW w:w="2977" w:type="dxa"/>
            <w:gridSpan w:val="2"/>
            <w:shd w:val="clear" w:color="auto" w:fill="D9D9D9" w:themeFill="background1" w:themeFillShade="D9"/>
            <w:vAlign w:val="center"/>
          </w:tcPr>
          <w:p w14:paraId="357BD608" w14:textId="77777777" w:rsidR="0041154C" w:rsidRPr="002D0505" w:rsidRDefault="0041154C" w:rsidP="002D0505"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Thời</w:t>
            </w:r>
            <w:proofErr w:type="spellEnd"/>
            <w:r w:rsidRPr="002D0505"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gian</w:t>
            </w:r>
            <w:proofErr w:type="spellEnd"/>
          </w:p>
        </w:tc>
        <w:tc>
          <w:tcPr>
            <w:tcW w:w="1701" w:type="dxa"/>
            <w:shd w:val="clear" w:color="auto" w:fill="D9D9D9" w:themeFill="background1" w:themeFillShade="D9"/>
          </w:tcPr>
          <w:p w14:paraId="6ACEC74C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Thứ</w:t>
            </w:r>
            <w:proofErr w:type="spellEnd"/>
            <w:r w:rsidRPr="002D0505">
              <w:rPr>
                <w:rFonts w:asciiTheme="minorHAnsi" w:hAnsiTheme="minorHAnsi" w:cstheme="minorHAnsi"/>
                <w:b/>
                <w:sz w:val="24"/>
              </w:rPr>
              <w:t xml:space="preserve"> 2</w:t>
            </w:r>
          </w:p>
          <w:p w14:paraId="19C09903" w14:textId="32FF9D9D" w:rsidR="0041154C" w:rsidRPr="002D0505" w:rsidRDefault="0041154C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Ngày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{{d2_date}}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CBAB8DF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Thứ</w:t>
            </w:r>
            <w:proofErr w:type="spellEnd"/>
            <w:r w:rsidRPr="002D0505">
              <w:rPr>
                <w:rFonts w:asciiTheme="minorHAnsi" w:hAnsiTheme="minorHAnsi" w:cstheme="minorHAnsi"/>
                <w:b/>
                <w:sz w:val="24"/>
              </w:rPr>
              <w:t xml:space="preserve"> 3</w:t>
            </w:r>
          </w:p>
          <w:p w14:paraId="72530000" w14:textId="11C60A61" w:rsidR="0041154C" w:rsidRPr="002D0505" w:rsidRDefault="0041154C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Ngày</w:t>
            </w:r>
            <w:proofErr w:type="spellEnd"/>
            <w:r w:rsidR="0089336D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89336D">
              <w:rPr>
                <w:rFonts w:asciiTheme="minorHAnsi" w:hAnsiTheme="minorHAnsi" w:cstheme="minorHAnsi"/>
                <w:sz w:val="24"/>
              </w:rPr>
              <w:t>3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533FAA8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Thứ</w:t>
            </w:r>
            <w:proofErr w:type="spellEnd"/>
            <w:r w:rsidRPr="002D0505">
              <w:rPr>
                <w:rFonts w:asciiTheme="minorHAnsi" w:hAnsiTheme="minorHAnsi" w:cstheme="minorHAnsi"/>
                <w:b/>
                <w:sz w:val="24"/>
              </w:rPr>
              <w:t xml:space="preserve"> 4</w:t>
            </w:r>
          </w:p>
          <w:p w14:paraId="6623E635" w14:textId="1D64F4B5" w:rsidR="0041154C" w:rsidRPr="002D0505" w:rsidRDefault="0041154C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Ngày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89336D">
              <w:rPr>
                <w:rFonts w:asciiTheme="minorHAnsi" w:hAnsiTheme="minorHAnsi" w:cstheme="minorHAnsi"/>
                <w:sz w:val="24"/>
              </w:rPr>
              <w:t>4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A435DBE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Thứ</w:t>
            </w:r>
            <w:proofErr w:type="spellEnd"/>
            <w:r w:rsidRPr="002D0505">
              <w:rPr>
                <w:rFonts w:asciiTheme="minorHAnsi" w:hAnsiTheme="minorHAnsi" w:cstheme="minorHAnsi"/>
                <w:b/>
                <w:sz w:val="24"/>
              </w:rPr>
              <w:t xml:space="preserve"> 5</w:t>
            </w:r>
          </w:p>
          <w:p w14:paraId="556FF75F" w14:textId="0E8B32F7" w:rsidR="0041154C" w:rsidRPr="002D0505" w:rsidRDefault="0041154C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Ngày</w:t>
            </w:r>
            <w:proofErr w:type="spellEnd"/>
            <w:r w:rsidR="0089336D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89336D">
              <w:rPr>
                <w:rFonts w:asciiTheme="minorHAnsi" w:hAnsiTheme="minorHAnsi" w:cstheme="minorHAnsi"/>
                <w:sz w:val="24"/>
              </w:rPr>
              <w:t>5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371DDF0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Thứ</w:t>
            </w:r>
            <w:proofErr w:type="spellEnd"/>
            <w:r w:rsidRPr="002D0505">
              <w:rPr>
                <w:rFonts w:asciiTheme="minorHAnsi" w:hAnsiTheme="minorHAnsi" w:cstheme="minorHAnsi"/>
                <w:b/>
                <w:sz w:val="24"/>
              </w:rPr>
              <w:t xml:space="preserve"> 6</w:t>
            </w:r>
          </w:p>
          <w:p w14:paraId="025C25A5" w14:textId="5B79B4CD" w:rsidR="0041154C" w:rsidRPr="002D0505" w:rsidRDefault="0041154C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Ngày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89336D">
              <w:rPr>
                <w:rFonts w:asciiTheme="minorHAnsi" w:hAnsiTheme="minorHAnsi" w:cstheme="minorHAnsi"/>
                <w:sz w:val="24"/>
              </w:rPr>
              <w:t>6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41CDC2C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color w:val="4D4D4D" w:themeColor="text1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b/>
                <w:color w:val="4D4D4D" w:themeColor="text1"/>
                <w:sz w:val="24"/>
              </w:rPr>
              <w:t>Thứ</w:t>
            </w:r>
            <w:proofErr w:type="spellEnd"/>
            <w:r w:rsidRPr="002D0505">
              <w:rPr>
                <w:rFonts w:asciiTheme="minorHAnsi" w:hAnsiTheme="minorHAnsi" w:cstheme="minorHAnsi"/>
                <w:b/>
                <w:color w:val="4D4D4D" w:themeColor="text1"/>
                <w:sz w:val="24"/>
              </w:rPr>
              <w:t xml:space="preserve"> 7</w:t>
            </w:r>
          </w:p>
          <w:p w14:paraId="0237446E" w14:textId="6E5AFB12" w:rsidR="0041154C" w:rsidRPr="002D0505" w:rsidRDefault="0041154C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Ngày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89336D">
              <w:rPr>
                <w:rFonts w:asciiTheme="minorHAnsi" w:hAnsiTheme="minorHAnsi" w:cstheme="minorHAnsi"/>
                <w:sz w:val="24"/>
              </w:rPr>
              <w:t>7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D48DC2C" w14:textId="77777777" w:rsidR="0041154C" w:rsidRPr="002D0505" w:rsidRDefault="0041154C" w:rsidP="002D0505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Chủ</w:t>
            </w:r>
            <w:proofErr w:type="spellEnd"/>
            <w:r w:rsidRPr="002D0505"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b/>
                <w:sz w:val="24"/>
              </w:rPr>
              <w:t>nhật</w:t>
            </w:r>
            <w:proofErr w:type="spellEnd"/>
          </w:p>
          <w:p w14:paraId="0F333DE9" w14:textId="5885D919" w:rsidR="0041154C" w:rsidRPr="002D0505" w:rsidRDefault="0041154C" w:rsidP="002D0505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Ngày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{{d</w:t>
            </w:r>
            <w:r w:rsidR="0089336D">
              <w:rPr>
                <w:rFonts w:asciiTheme="minorHAnsi" w:hAnsiTheme="minorHAnsi" w:cstheme="minorHAnsi"/>
                <w:sz w:val="24"/>
              </w:rPr>
              <w:t>8</w:t>
            </w:r>
            <w:r w:rsidR="0089336D" w:rsidRPr="0089336D">
              <w:rPr>
                <w:rFonts w:asciiTheme="minorHAnsi" w:hAnsiTheme="minorHAnsi" w:cstheme="minorHAnsi"/>
                <w:sz w:val="24"/>
              </w:rPr>
              <w:t>_date}}</w:t>
            </w:r>
          </w:p>
        </w:tc>
      </w:tr>
      <w:tr w:rsidR="0041154C" w:rsidRPr="002D0505" w14:paraId="30C8C932" w14:textId="77777777" w:rsidTr="003B3358">
        <w:trPr>
          <w:gridAfter w:val="1"/>
          <w:wAfter w:w="1082" w:type="dxa"/>
          <w:trHeight w:val="20"/>
        </w:trPr>
        <w:tc>
          <w:tcPr>
            <w:tcW w:w="2977" w:type="dxa"/>
            <w:gridSpan w:val="2"/>
            <w:vAlign w:val="center"/>
          </w:tcPr>
          <w:p w14:paraId="5321416A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7h00 -11h30</w:t>
            </w:r>
          </w:p>
        </w:tc>
        <w:tc>
          <w:tcPr>
            <w:tcW w:w="1701" w:type="dxa"/>
            <w:vAlign w:val="center"/>
          </w:tcPr>
          <w:p w14:paraId="3DD76EC7" w14:textId="7A7A2D8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{{d2_s1}}</w:t>
            </w:r>
          </w:p>
        </w:tc>
        <w:tc>
          <w:tcPr>
            <w:tcW w:w="1701" w:type="dxa"/>
            <w:vAlign w:val="center"/>
          </w:tcPr>
          <w:p w14:paraId="0CC19805" w14:textId="4AAF8D20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{{d2_s1}}</w:t>
            </w:r>
          </w:p>
        </w:tc>
        <w:tc>
          <w:tcPr>
            <w:tcW w:w="1701" w:type="dxa"/>
            <w:vAlign w:val="center"/>
          </w:tcPr>
          <w:p w14:paraId="79F1B57B" w14:textId="4BC5F0F9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{{d2_s1}}</w:t>
            </w:r>
          </w:p>
        </w:tc>
        <w:tc>
          <w:tcPr>
            <w:tcW w:w="1701" w:type="dxa"/>
            <w:vAlign w:val="center"/>
          </w:tcPr>
          <w:p w14:paraId="48CC1C54" w14:textId="03BA4CF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{{d2_s1}}</w:t>
            </w:r>
          </w:p>
        </w:tc>
        <w:tc>
          <w:tcPr>
            <w:tcW w:w="1701" w:type="dxa"/>
            <w:vAlign w:val="center"/>
          </w:tcPr>
          <w:p w14:paraId="5967AB0A" w14:textId="1D273E4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{{d2_s1}}</w:t>
            </w:r>
          </w:p>
        </w:tc>
        <w:tc>
          <w:tcPr>
            <w:tcW w:w="1701" w:type="dxa"/>
            <w:vAlign w:val="center"/>
          </w:tcPr>
          <w:p w14:paraId="79198761" w14:textId="058DEE03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{{d2_s1}}</w:t>
            </w:r>
          </w:p>
        </w:tc>
        <w:tc>
          <w:tcPr>
            <w:tcW w:w="1701" w:type="dxa"/>
            <w:vAlign w:val="center"/>
          </w:tcPr>
          <w:p w14:paraId="636B91E4" w14:textId="30F09AF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{{d2_s1}}</w:t>
            </w:r>
          </w:p>
        </w:tc>
      </w:tr>
      <w:tr w:rsidR="0041154C" w:rsidRPr="002D0505" w14:paraId="2B98F044" w14:textId="77777777" w:rsidTr="003B3358">
        <w:trPr>
          <w:gridAfter w:val="1"/>
          <w:wAfter w:w="1082" w:type="dxa"/>
          <w:trHeight w:val="20"/>
        </w:trPr>
        <w:tc>
          <w:tcPr>
            <w:tcW w:w="2977" w:type="dxa"/>
            <w:gridSpan w:val="2"/>
          </w:tcPr>
          <w:p w14:paraId="21DB5630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11h30 - 12h30</w:t>
            </w:r>
          </w:p>
        </w:tc>
        <w:tc>
          <w:tcPr>
            <w:tcW w:w="1701" w:type="dxa"/>
            <w:vAlign w:val="center"/>
          </w:tcPr>
          <w:p w14:paraId="76862CCD" w14:textId="0F9D100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1471AB9D" w14:textId="5771FE2C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7D15251" w14:textId="4B30CD67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44FD4AD" w14:textId="2A44C614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59ED639" w14:textId="2B6FC90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198D3FB2" w14:textId="7A80E51D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5AD15439" w14:textId="3DE2913B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2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</w:tr>
      <w:tr w:rsidR="0041154C" w:rsidRPr="002D0505" w14:paraId="424E4601" w14:textId="77777777" w:rsidTr="003B3358">
        <w:trPr>
          <w:gridAfter w:val="1"/>
          <w:wAfter w:w="1082" w:type="dxa"/>
          <w:trHeight w:val="20"/>
        </w:trPr>
        <w:tc>
          <w:tcPr>
            <w:tcW w:w="2977" w:type="dxa"/>
            <w:gridSpan w:val="2"/>
          </w:tcPr>
          <w:p w14:paraId="25462736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12h30 - 16h00</w:t>
            </w:r>
          </w:p>
        </w:tc>
        <w:tc>
          <w:tcPr>
            <w:tcW w:w="1701" w:type="dxa"/>
            <w:vAlign w:val="center"/>
          </w:tcPr>
          <w:p w14:paraId="0F5B198A" w14:textId="49E9069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34EF6B38" w14:textId="2212527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5FF12400" w14:textId="33F23E1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40FEF9FA" w14:textId="6F453EFD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10C8CDD4" w14:textId="4E8E5E0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028D07F9" w14:textId="46BB198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777799A5" w14:textId="12CF0CBD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3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</w:tr>
      <w:tr w:rsidR="0041154C" w:rsidRPr="002D0505" w14:paraId="7FAB7E26" w14:textId="77777777" w:rsidTr="003B3358">
        <w:trPr>
          <w:gridAfter w:val="1"/>
          <w:wAfter w:w="1082" w:type="dxa"/>
          <w:trHeight w:val="20"/>
        </w:trPr>
        <w:tc>
          <w:tcPr>
            <w:tcW w:w="2977" w:type="dxa"/>
            <w:gridSpan w:val="2"/>
          </w:tcPr>
          <w:p w14:paraId="4FE076E5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>16h00 -19h00</w:t>
            </w:r>
          </w:p>
        </w:tc>
        <w:tc>
          <w:tcPr>
            <w:tcW w:w="1701" w:type="dxa"/>
            <w:vAlign w:val="center"/>
          </w:tcPr>
          <w:p w14:paraId="713E038F" w14:textId="5ADD5C41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731B7304" w14:textId="2741BE24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7F185A35" w14:textId="20282BAB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449A9E6" w14:textId="402008A0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7907C620" w14:textId="27F7C33C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3A48B735" w14:textId="670997DB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12A93038" w14:textId="76139C33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4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</w:tr>
      <w:tr w:rsidR="0041154C" w:rsidRPr="002D0505" w14:paraId="076F99D7" w14:textId="77777777" w:rsidTr="003B3358">
        <w:trPr>
          <w:gridAfter w:val="1"/>
          <w:wAfter w:w="1082" w:type="dxa"/>
          <w:trHeight w:val="20"/>
        </w:trPr>
        <w:tc>
          <w:tcPr>
            <w:tcW w:w="2977" w:type="dxa"/>
            <w:gridSpan w:val="2"/>
          </w:tcPr>
          <w:p w14:paraId="711385A4" w14:textId="77777777" w:rsidR="0041154C" w:rsidRPr="002D0505" w:rsidRDefault="0041154C" w:rsidP="00BA5136">
            <w:pPr>
              <w:spacing w:before="56" w:after="56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 xml:space="preserve">19h00 – 07h00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hôm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sau</w:t>
            </w:r>
          </w:p>
        </w:tc>
        <w:tc>
          <w:tcPr>
            <w:tcW w:w="1701" w:type="dxa"/>
            <w:vAlign w:val="center"/>
          </w:tcPr>
          <w:p w14:paraId="14FADEF0" w14:textId="38A6A61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7747687D" w14:textId="33629678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0980724F" w14:textId="68334C3D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1FADED95" w14:textId="1300A76A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E803F66" w14:textId="1B234C86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490D16D4" w14:textId="343B814E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163196B7" w14:textId="69DC51E5" w:rsidR="0041154C" w:rsidRPr="002D0505" w:rsidRDefault="0089336D" w:rsidP="006F03A2">
            <w:pPr>
              <w:spacing w:before="56" w:after="56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{{d2_s</w:t>
            </w:r>
            <w:r>
              <w:rPr>
                <w:rFonts w:asciiTheme="minorHAnsi" w:hAnsiTheme="minorHAnsi" w:cstheme="minorHAnsi"/>
                <w:sz w:val="24"/>
              </w:rPr>
              <w:t>5</w:t>
            </w:r>
            <w:r w:rsidRPr="0089336D">
              <w:rPr>
                <w:rFonts w:asciiTheme="minorHAnsi" w:hAnsiTheme="minorHAnsi" w:cstheme="minorHAnsi"/>
                <w:sz w:val="24"/>
              </w:rPr>
              <w:t>}}</w:t>
            </w:r>
          </w:p>
        </w:tc>
      </w:tr>
      <w:tr w:rsidR="0041154C" w:rsidRPr="002D0505" w14:paraId="4B13CDBF" w14:textId="77777777" w:rsidTr="003B3358">
        <w:trPr>
          <w:gridAfter w:val="1"/>
          <w:wAfter w:w="1082" w:type="dxa"/>
          <w:trHeight w:val="473"/>
        </w:trPr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14:paraId="5F6D78C9" w14:textId="77777777" w:rsidR="0041154C" w:rsidRPr="002D0505" w:rsidRDefault="0041154C" w:rsidP="00DE5F54">
            <w:pPr>
              <w:spacing w:before="0"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18"/>
                <w:szCs w:val="18"/>
              </w:rPr>
              <w:t>Số</w:t>
            </w:r>
            <w:proofErr w:type="spellEnd"/>
            <w:r w:rsidRPr="002D050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18"/>
                <w:szCs w:val="18"/>
              </w:rPr>
              <w:t>lượt</w:t>
            </w:r>
            <w:proofErr w:type="spellEnd"/>
            <w:r w:rsidRPr="002D050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18"/>
                <w:szCs w:val="18"/>
              </w:rPr>
              <w:t>sử</w:t>
            </w:r>
            <w:proofErr w:type="spellEnd"/>
            <w:r w:rsidRPr="002D050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18"/>
                <w:szCs w:val="18"/>
              </w:rPr>
              <w:t>dụng</w:t>
            </w:r>
            <w:proofErr w:type="spellEnd"/>
          </w:p>
          <w:p w14:paraId="05BFB341" w14:textId="77777777" w:rsidR="0041154C" w:rsidRPr="002D0505" w:rsidRDefault="0041154C" w:rsidP="00DE5F54">
            <w:pPr>
              <w:spacing w:before="0" w:after="20"/>
              <w:rPr>
                <w:rFonts w:asciiTheme="minorHAnsi" w:hAnsiTheme="minorHAnsi" w:cstheme="minorHAnsi"/>
                <w:i/>
                <w:sz w:val="24"/>
              </w:rPr>
            </w:pPr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>(</w:t>
            </w:r>
            <w:r w:rsidRPr="002D0505">
              <w:rPr>
                <w:rFonts w:asciiTheme="minorHAnsi" w:hAnsiTheme="minorHAnsi" w:cstheme="minorHAnsi"/>
                <w:i/>
                <w:sz w:val="18"/>
                <w:szCs w:val="18"/>
                <w:lang w:val="vi-VN"/>
              </w:rPr>
              <w:t>6</w:t>
            </w:r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>giờ</w:t>
            </w:r>
            <w:proofErr w:type="spellEnd"/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>hôm</w:t>
            </w:r>
            <w:proofErr w:type="spellEnd"/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qua</w:t>
            </w:r>
            <w:r w:rsidRPr="002D0505">
              <w:rPr>
                <w:rFonts w:asciiTheme="minorHAnsi" w:hAnsiTheme="minorHAnsi" w:cstheme="minorHAnsi"/>
                <w:i/>
                <w:sz w:val="18"/>
                <w:szCs w:val="18"/>
                <w:lang w:val="vi-VN"/>
              </w:rPr>
              <w:t xml:space="preserve"> - 6</w:t>
            </w:r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>giờ</w:t>
            </w:r>
            <w:proofErr w:type="spellEnd"/>
            <w:r w:rsidRPr="002D0505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hôm nay)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64C7E3C" w14:textId="5A7136E5" w:rsidR="0041154C" w:rsidRPr="002D0505" w:rsidRDefault="0089336D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{{d2_usage}}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F93916C" w14:textId="15846DE5" w:rsidR="0041154C" w:rsidRPr="002D0505" w:rsidRDefault="0089336D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{{d2_usage}}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B3EBCF8" w14:textId="1478B8A5" w:rsidR="0041154C" w:rsidRPr="002D0505" w:rsidRDefault="0089336D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{{d2_usage}}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0E43CAC" w14:textId="76504C3C" w:rsidR="0041154C" w:rsidRPr="002D0505" w:rsidRDefault="0089336D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{{d2_usage}}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EF896BB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1BB74B4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F78DF1B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41154C" w:rsidRPr="002D0505" w14:paraId="515FBF0F" w14:textId="77777777" w:rsidTr="003B3358">
        <w:trPr>
          <w:gridAfter w:val="1"/>
          <w:wAfter w:w="1082" w:type="dxa"/>
          <w:trHeight w:val="20"/>
        </w:trPr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14:paraId="51C90867" w14:textId="77777777" w:rsidR="0041154C" w:rsidRPr="002D0505" w:rsidRDefault="0041154C" w:rsidP="009C4B18"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Thời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gian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báo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kỹ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sư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8544677" w14:textId="65EBE64E" w:rsidR="0041154C" w:rsidRPr="002D0505" w:rsidRDefault="0089336D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{{d2_call}}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41FFE0D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A6202C1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D106B46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9F02902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D61FDA1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34BE367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41154C" w:rsidRPr="002D0505" w14:paraId="05AE8C04" w14:textId="77777777" w:rsidTr="003B3358">
        <w:trPr>
          <w:gridAfter w:val="1"/>
          <w:wAfter w:w="1082" w:type="dxa"/>
          <w:trHeight w:val="462"/>
        </w:trPr>
        <w:tc>
          <w:tcPr>
            <w:tcW w:w="1276" w:type="dxa"/>
            <w:vMerge w:val="restart"/>
            <w:vAlign w:val="bottom"/>
          </w:tcPr>
          <w:p w14:paraId="613177B7" w14:textId="77777777" w:rsidR="0041154C" w:rsidRPr="002D0505" w:rsidRDefault="0041154C" w:rsidP="00DE5F54">
            <w:pPr>
              <w:spacing w:before="0"/>
              <w:jc w:val="center"/>
              <w:rPr>
                <w:rFonts w:asciiTheme="minorHAnsi" w:hAnsiTheme="minorHAnsi" w:cstheme="minorHAnsi"/>
                <w:sz w:val="24"/>
                <w:vertAlign w:val="superscript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Khử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nhiễm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cồn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70</w:t>
            </w:r>
            <w:r w:rsidRPr="002D0505">
              <w:rPr>
                <w:rFonts w:asciiTheme="minorHAnsi" w:hAnsiTheme="minorHAnsi" w:cstheme="minorHAnsi"/>
                <w:sz w:val="24"/>
                <w:vertAlign w:val="superscript"/>
              </w:rPr>
              <w:t>0</w:t>
            </w:r>
          </w:p>
        </w:tc>
        <w:tc>
          <w:tcPr>
            <w:tcW w:w="1701" w:type="dxa"/>
            <w:vAlign w:val="center"/>
          </w:tcPr>
          <w:p w14:paraId="41CA9C72" w14:textId="77777777" w:rsidR="0041154C" w:rsidRPr="002D0505" w:rsidRDefault="005B62A4" w:rsidP="00BA5136">
            <w:pPr>
              <w:spacing w:before="0" w:after="0" w:line="276" w:lineRule="auto"/>
              <w:ind w:left="-80" w:right="-8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Hằng</w:t>
            </w:r>
            <w:proofErr w:type="spellEnd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 xml:space="preserve"> ngày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4E089A6" w14:textId="553B6738" w:rsidR="0041154C" w:rsidRPr="002D0505" w:rsidRDefault="0089336D" w:rsidP="006F03A2">
            <w:pPr>
              <w:spacing w:before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{{d2_deconD}}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50D5CAE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CA93B9A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3606C38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5248221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4A0E10A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AE60730" w14:textId="77777777" w:rsidR="0041154C" w:rsidRPr="002D0505" w:rsidRDefault="0041154C" w:rsidP="006F03A2">
            <w:pPr>
              <w:spacing w:before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41154C" w:rsidRPr="002D0505" w14:paraId="72449C25" w14:textId="77777777" w:rsidTr="003B3358">
        <w:trPr>
          <w:gridAfter w:val="1"/>
          <w:wAfter w:w="1082" w:type="dxa"/>
          <w:trHeight w:val="564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43E252F" w14:textId="77777777" w:rsidR="0041154C" w:rsidRPr="002D0505" w:rsidRDefault="0041154C" w:rsidP="00BA5136">
            <w:pPr>
              <w:spacing w:before="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F254A9A" w14:textId="77777777" w:rsidR="005B62A4" w:rsidRPr="002D0505" w:rsidRDefault="005B62A4" w:rsidP="00DE5F54">
            <w:pPr>
              <w:spacing w:before="0" w:after="0"/>
              <w:ind w:left="-101" w:right="-10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Trước</w:t>
            </w:r>
            <w:proofErr w:type="spellEnd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sửa</w:t>
            </w:r>
            <w:proofErr w:type="spellEnd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chữa</w:t>
            </w:r>
            <w:proofErr w:type="spellEnd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44ABB735" w14:textId="77777777" w:rsidR="0041154C" w:rsidRPr="002D0505" w:rsidRDefault="005B62A4" w:rsidP="00DE5F54">
            <w:pPr>
              <w:spacing w:before="0" w:after="0"/>
              <w:ind w:left="-101" w:right="-10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bảo</w:t>
            </w:r>
            <w:proofErr w:type="spellEnd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 xml:space="preserve"> trì, </w:t>
            </w:r>
            <w:proofErr w:type="spellStart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hiệu</w:t>
            </w:r>
            <w:proofErr w:type="spellEnd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0"/>
                <w:szCs w:val="20"/>
              </w:rPr>
              <w:t>chuẩn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AA04E1D" w14:textId="72047EB0" w:rsidR="0041154C" w:rsidRPr="002D0505" w:rsidRDefault="0089336D" w:rsidP="006F03A2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{{d2_deconP}}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2E16A8E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CC19004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8BEDFC5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9B34C7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6447036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A91B11D" w14:textId="77777777" w:rsidR="0041154C" w:rsidRPr="002D0505" w:rsidRDefault="0041154C" w:rsidP="006F03A2">
            <w:pPr>
              <w:spacing w:before="0" w:after="0" w:line="276" w:lineRule="auto"/>
              <w:ind w:right="-11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41154C" w:rsidRPr="002D0505" w14:paraId="77509697" w14:textId="77777777" w:rsidTr="003B3358">
        <w:trPr>
          <w:gridAfter w:val="1"/>
          <w:wAfter w:w="1082" w:type="dxa"/>
          <w:trHeight w:val="20"/>
        </w:trPr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14:paraId="4D2725E3" w14:textId="77777777" w:rsidR="0041154C" w:rsidRPr="002D0505" w:rsidRDefault="0041154C" w:rsidP="002D0505">
            <w:pPr>
              <w:spacing w:before="0" w:after="0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t xml:space="preserve">TB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hoạt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động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E2385E">
              <w:rPr>
                <w:rFonts w:asciiTheme="minorHAnsi" w:hAnsiTheme="minorHAnsi" w:cstheme="minorHAnsi"/>
                <w:sz w:val="24"/>
              </w:rPr>
              <w:br/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bình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thường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E97C2EE" w14:textId="77777777" w:rsidR="0041154C" w:rsidRDefault="0089336D" w:rsidP="00DE5F54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{{d2_normalY}}</w:t>
            </w:r>
          </w:p>
          <w:p w14:paraId="03A4C615" w14:textId="5D14BD01" w:rsidR="0089336D" w:rsidRPr="002D0505" w:rsidRDefault="0089336D" w:rsidP="00DE5F54">
            <w:pPr>
              <w:spacing w:before="0" w:after="2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{{d2_normalN}}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BEC8751" w14:textId="77777777" w:rsidR="0041154C" w:rsidRDefault="0089336D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{{d2_qcY}}</w:t>
            </w:r>
          </w:p>
          <w:p w14:paraId="07931D1B" w14:textId="1AB4A1BA" w:rsidR="0089336D" w:rsidRPr="002D0505" w:rsidRDefault="0089336D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{{d2_qcN}}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1D03674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Có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1BC5C8F9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DBBC137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Có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76F01CC4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48C7779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Có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4BD048EE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08AA290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Có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318B2875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29BE88B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Có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723506BE" w14:textId="77777777" w:rsidR="0041154C" w:rsidRPr="002D0505" w:rsidRDefault="0041154C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</w:p>
        </w:tc>
      </w:tr>
      <w:tr w:rsidR="006E6E93" w:rsidRPr="002D0505" w14:paraId="0CC798B7" w14:textId="77777777" w:rsidTr="003B3358">
        <w:trPr>
          <w:gridAfter w:val="1"/>
          <w:wAfter w:w="1082" w:type="dxa"/>
          <w:trHeight w:val="20"/>
        </w:trPr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14:paraId="69AE0A86" w14:textId="77777777" w:rsidR="006E6E93" w:rsidRPr="002D0505" w:rsidRDefault="00EE3488" w:rsidP="002D0505">
            <w:pPr>
              <w:spacing w:before="120" w:after="12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noProof/>
                <w:sz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0AD99E89" wp14:editId="59A392A2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229235</wp:posOffset>
                      </wp:positionV>
                      <wp:extent cx="2962275" cy="1009650"/>
                      <wp:effectExtent l="0" t="0" r="9525" b="0"/>
                      <wp:wrapNone/>
                      <wp:docPr id="171935881" name="Rectangle 1719358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10096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EB482E" w14:textId="290CEFF6" w:rsidR="006E6E93" w:rsidRPr="006E6E93" w:rsidRDefault="006E6E93" w:rsidP="002D050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Ngày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kiểm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tra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: </w:t>
                                  </w:r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{{</w:t>
                                  </w:r>
                                  <w:proofErr w:type="spellStart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inspectionDate</w:t>
                                  </w:r>
                                  <w:proofErr w:type="spellEnd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}</w:t>
                                  </w:r>
                                  <w:r w:rsid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}</w:t>
                                  </w:r>
                                </w:p>
                                <w:p w14:paraId="553CF2FD" w14:textId="7522DE17" w:rsidR="006E6E93" w:rsidRPr="006E6E93" w:rsidRDefault="006E6E93" w:rsidP="002D050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</w:pP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Người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kiểm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tra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:</w:t>
                                  </w:r>
                                  <w:r w:rsidR="0089336D" w:rsidRPr="0089336D">
                                    <w:t xml:space="preserve"> </w:t>
                                  </w:r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{{</w:t>
                                  </w:r>
                                  <w:proofErr w:type="spellStart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inspectorName</w:t>
                                  </w:r>
                                  <w:proofErr w:type="spellEnd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4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D99E89" id="Rectangle 171935881" o:spid="_x0000_s1026" style="position:absolute;left:0;text-align:left;margin-left:-12.75pt;margin-top:18.05pt;width:233.25pt;height:79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" fillcolor="window" stroked="f" strokeweight="2pt">
                      <v:textbox>
                        <w:txbxContent>
                          <w:p w14:paraId="58EB482E" w14:textId="290CEFF6" w:rsidR="006E6E93" w:rsidRPr="006E6E93" w:rsidRDefault="006E6E93" w:rsidP="002D0505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</w:pP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Ngày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kiểm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tra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: </w:t>
                            </w:r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{{</w:t>
                            </w:r>
                            <w:proofErr w:type="spellStart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inspectionDate</w:t>
                            </w:r>
                            <w:proofErr w:type="spellEnd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}</w:t>
                            </w:r>
                            <w:r w:rsid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}</w:t>
                            </w:r>
                          </w:p>
                          <w:p w14:paraId="553CF2FD" w14:textId="7522DE17" w:rsidR="006E6E93" w:rsidRPr="006E6E93" w:rsidRDefault="006E6E93" w:rsidP="002D050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</w:pP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Người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kiểm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tra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:</w:t>
                            </w:r>
                            <w:r w:rsidR="0089336D" w:rsidRPr="0089336D">
                              <w:t xml:space="preserve"> </w:t>
                            </w:r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{{</w:t>
                            </w:r>
                            <w:proofErr w:type="spellStart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inspectorName</w:t>
                            </w:r>
                            <w:proofErr w:type="spellEnd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="006E6E93" w:rsidRPr="002D0505">
              <w:rPr>
                <w:rFonts w:asciiTheme="minorHAnsi" w:hAnsiTheme="minorHAnsi" w:cstheme="minorHAnsi"/>
                <w:sz w:val="24"/>
              </w:rPr>
              <w:t>Kết</w:t>
            </w:r>
            <w:proofErr w:type="spellEnd"/>
            <w:r w:rsidR="006E6E93"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="006E6E93" w:rsidRPr="002D0505">
              <w:rPr>
                <w:rFonts w:asciiTheme="minorHAnsi" w:hAnsiTheme="minorHAnsi" w:cstheme="minorHAnsi"/>
                <w:sz w:val="24"/>
              </w:rPr>
              <w:t>quả</w:t>
            </w:r>
            <w:proofErr w:type="spellEnd"/>
            <w:r w:rsidR="006E6E93" w:rsidRPr="002D0505">
              <w:rPr>
                <w:rFonts w:asciiTheme="minorHAnsi" w:hAnsiTheme="minorHAnsi" w:cstheme="minorHAnsi"/>
                <w:sz w:val="24"/>
              </w:rPr>
              <w:t xml:space="preserve"> QC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31D11AB" w14:textId="77777777" w:rsidR="0089336D" w:rsidRDefault="0089336D" w:rsidP="0089336D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{{d2_qcY}}</w:t>
            </w:r>
          </w:p>
          <w:p w14:paraId="4C4F8C7B" w14:textId="0D3B888B" w:rsidR="006E6E93" w:rsidRPr="002D0505" w:rsidRDefault="0089336D" w:rsidP="0089336D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89336D">
              <w:rPr>
                <w:rFonts w:asciiTheme="minorHAnsi" w:hAnsiTheme="minorHAnsi" w:cstheme="minorHAnsi"/>
                <w:sz w:val="24"/>
              </w:rPr>
              <w:t>{{d2_qcN}}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2CD213A" w14:textId="77777777" w:rsidR="006E6E93" w:rsidRPr="002D0505" w:rsidRDefault="006E6E93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3280800B" w14:textId="77777777" w:rsidR="006E6E93" w:rsidRPr="002D0505" w:rsidRDefault="006E6E93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6BCF4E6" w14:textId="77777777" w:rsidR="006E6E93" w:rsidRPr="002D0505" w:rsidRDefault="006E6E93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1A0BD94C" w14:textId="77777777" w:rsidR="006E6E93" w:rsidRPr="002D0505" w:rsidRDefault="006E6E93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39C05DC" w14:textId="77777777" w:rsidR="006E6E93" w:rsidRPr="002D0505" w:rsidRDefault="006E6E93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2399AD2E" w14:textId="77777777" w:rsidR="006E6E93" w:rsidRPr="002D0505" w:rsidRDefault="006E6E93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9957289" w14:textId="77777777" w:rsidR="006E6E93" w:rsidRPr="002D0505" w:rsidRDefault="006E6E93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5557CDC8" w14:textId="77777777" w:rsidR="006E6E93" w:rsidRPr="002D0505" w:rsidRDefault="00EE3488" w:rsidP="002D0505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33D38C6" wp14:editId="0EB801AA">
                      <wp:simplePos x="0" y="0"/>
                      <wp:positionH relativeFrom="column">
                        <wp:posOffset>-160020</wp:posOffset>
                      </wp:positionH>
                      <wp:positionV relativeFrom="paragraph">
                        <wp:posOffset>154305</wp:posOffset>
                      </wp:positionV>
                      <wp:extent cx="2990850" cy="809625"/>
                      <wp:effectExtent l="0" t="0" r="0" b="9525"/>
                      <wp:wrapNone/>
                      <wp:docPr id="839219518" name="Rectangle 839219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0850" cy="8096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EB7546D" w14:textId="66F851F9" w:rsidR="006E6E93" w:rsidRPr="0089336D" w:rsidRDefault="006E6E93" w:rsidP="0041154C">
                                  <w:pPr>
                                    <w:rPr>
                                      <w:rFonts w:asciiTheme="minorHAnsi" w:hAnsiTheme="minorHAnsi" w:cstheme="minorHAnsi"/>
                                      <w:bCs/>
                                      <w:sz w:val="24"/>
                                    </w:rPr>
                                  </w:pP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Ngày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xem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xét</w:t>
                                  </w:r>
                                  <w:proofErr w:type="spellEnd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: </w:t>
                                  </w:r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{{</w:t>
                                  </w:r>
                                  <w:proofErr w:type="spellStart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reviewDate</w:t>
                                  </w:r>
                                  <w:proofErr w:type="spellEnd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}}</w:t>
                                  </w:r>
                                </w:p>
                                <w:p w14:paraId="5A2EE603" w14:textId="3F5AFE8F" w:rsidR="006E6E93" w:rsidRPr="006E6E93" w:rsidRDefault="006E6E93" w:rsidP="0041154C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Người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xem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xét</w:t>
                                  </w:r>
                                  <w:proofErr w:type="spellEnd"/>
                                  <w:r w:rsidRPr="006E6E93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:</w:t>
                                  </w:r>
                                  <w:r w:rsidR="00DE5F54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{{</w:t>
                                  </w:r>
                                  <w:proofErr w:type="spellStart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reviewerName</w:t>
                                  </w:r>
                                  <w:proofErr w:type="spellEnd"/>
                                  <w:r w:rsidR="0089336D" w:rsidRPr="0089336D">
                                    <w:rPr>
                                      <w:rFonts w:asciiTheme="minorHAnsi" w:hAnsiTheme="minorHAnsi" w:cstheme="minorHAnsi"/>
                                      <w:b/>
                                      <w:sz w:val="24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D38C6" id="Rectangle 839219518" o:spid="_x0000_s1027" style="position:absolute;margin-left:-12.6pt;margin-top:12.15pt;width:235.5pt;height:63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" fillcolor="window" stroked="f" strokeweight="2pt">
                      <v:textbox>
                        <w:txbxContent>
                          <w:p w14:paraId="7EB7546D" w14:textId="66F851F9" w:rsidR="006E6E93" w:rsidRPr="0089336D" w:rsidRDefault="006E6E93" w:rsidP="0041154C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</w:rPr>
                            </w:pP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Ngày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xem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xét</w:t>
                            </w:r>
                            <w:proofErr w:type="spellEnd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: </w:t>
                            </w:r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{{</w:t>
                            </w:r>
                            <w:proofErr w:type="spellStart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reviewDate</w:t>
                            </w:r>
                            <w:proofErr w:type="spellEnd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}}</w:t>
                            </w:r>
                          </w:p>
                          <w:p w14:paraId="5A2EE603" w14:textId="3F5AFE8F" w:rsidR="006E6E93" w:rsidRPr="006E6E93" w:rsidRDefault="006E6E93" w:rsidP="0041154C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</w:pP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Người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xem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xét</w:t>
                            </w:r>
                            <w:proofErr w:type="spellEnd"/>
                            <w:r w:rsidRPr="006E6E93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:</w:t>
                            </w:r>
                            <w:r w:rsidR="00DE5F54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{{</w:t>
                            </w:r>
                            <w:proofErr w:type="spellStart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reviewerName</w:t>
                            </w:r>
                            <w:proofErr w:type="spellEnd"/>
                            <w:r w:rsidR="0089336D" w:rsidRPr="0089336D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6E93"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="006E6E93"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="006E6E93"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  <w:r w:rsidR="006E6E93"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="006E6E93"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47E4D98" w14:textId="77777777" w:rsidR="006E6E93" w:rsidRPr="002D0505" w:rsidRDefault="006E6E93" w:rsidP="006F03A2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1C739531" w14:textId="77777777" w:rsidR="006E6E93" w:rsidRPr="002D0505" w:rsidRDefault="006E6E93" w:rsidP="006F03A2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92F2B88" w14:textId="77777777" w:rsidR="006E6E93" w:rsidRPr="002D0505" w:rsidRDefault="006E6E93" w:rsidP="006F03A2">
            <w:pPr>
              <w:spacing w:before="0" w:after="0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41A5B2C2" w14:textId="77777777" w:rsidR="006E6E93" w:rsidRPr="002D0505" w:rsidRDefault="006E6E93" w:rsidP="006F03A2">
            <w:pPr>
              <w:spacing w:before="0" w:after="0" w:line="276" w:lineRule="auto"/>
              <w:ind w:right="-110"/>
              <w:rPr>
                <w:rFonts w:asciiTheme="minorHAnsi" w:hAnsiTheme="minorHAnsi" w:cstheme="minorHAnsi"/>
                <w:sz w:val="24"/>
              </w:rPr>
            </w:pPr>
            <w:r w:rsidRPr="002D0505">
              <w:rPr>
                <w:rFonts w:asciiTheme="minorHAnsi" w:hAnsiTheme="minorHAnsi" w:cstheme="minorHAnsi"/>
                <w:sz w:val="24"/>
              </w:rPr>
              <w:sym w:font="Wingdings" w:char="F0A8"/>
            </w:r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Không</w:t>
            </w:r>
            <w:proofErr w:type="spellEnd"/>
            <w:r w:rsidRPr="002D0505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2D0505">
              <w:rPr>
                <w:rFonts w:asciiTheme="minorHAnsi" w:hAnsiTheme="minorHAnsi" w:cstheme="minorHAnsi"/>
                <w:sz w:val="24"/>
              </w:rPr>
              <w:t>đạt</w:t>
            </w:r>
            <w:proofErr w:type="spellEnd"/>
          </w:p>
        </w:tc>
      </w:tr>
      <w:tr w:rsidR="006E6E93" w:rsidRPr="00B20F9E" w14:paraId="3CBF9BF9" w14:textId="77777777" w:rsidTr="003B3358">
        <w:trPr>
          <w:trHeight w:val="167"/>
        </w:trPr>
        <w:tc>
          <w:tcPr>
            <w:tcW w:w="1596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03A6EF5" w14:textId="77777777" w:rsidR="006E6E93" w:rsidRPr="00E2385E" w:rsidRDefault="006E6E93" w:rsidP="006F03A2">
            <w:pPr>
              <w:spacing w:before="0" w:after="0" w:line="276" w:lineRule="auto"/>
              <w:rPr>
                <w:rFonts w:asciiTheme="minorHAnsi" w:hAnsiTheme="minorHAnsi" w:cstheme="minorHAnsi"/>
                <w:i/>
                <w:sz w:val="12"/>
                <w:szCs w:val="12"/>
              </w:rPr>
            </w:pPr>
          </w:p>
        </w:tc>
      </w:tr>
    </w:tbl>
    <w:p w14:paraId="1DCF79AC" w14:textId="77777777" w:rsidR="00D40C55" w:rsidRPr="00B20F9E" w:rsidRDefault="00D40C55" w:rsidP="00E2385E">
      <w:pPr>
        <w:pStyle w:val="Header"/>
        <w:spacing w:before="120" w:after="120" w:line="276" w:lineRule="auto"/>
        <w:jc w:val="center"/>
        <w:rPr>
          <w:rFonts w:asciiTheme="minorHAnsi" w:hAnsiTheme="minorHAnsi" w:cstheme="minorHAnsi"/>
          <w:b/>
          <w:sz w:val="24"/>
        </w:rPr>
      </w:pPr>
      <w:r w:rsidRPr="00B20F9E">
        <w:rPr>
          <w:rFonts w:asciiTheme="minorHAnsi" w:hAnsiTheme="minorHAnsi" w:cstheme="minorHAnsi"/>
          <w:b/>
          <w:sz w:val="24"/>
        </w:rPr>
        <w:t>LỊCH SỬ SỬA ĐỔI</w:t>
      </w:r>
    </w:p>
    <w:tbl>
      <w:tblPr>
        <w:tblW w:w="1487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701"/>
        <w:gridCol w:w="1843"/>
        <w:gridCol w:w="2126"/>
        <w:gridCol w:w="2268"/>
        <w:gridCol w:w="3544"/>
      </w:tblGrid>
      <w:tr w:rsidR="00DF2E65" w:rsidRPr="00B20F9E" w14:paraId="23876171" w14:textId="77777777" w:rsidTr="007544C2">
        <w:trPr>
          <w:trHeight w:val="278"/>
          <w:jc w:val="center"/>
        </w:trPr>
        <w:tc>
          <w:tcPr>
            <w:tcW w:w="3397" w:type="dxa"/>
            <w:vMerge w:val="restart"/>
            <w:vAlign w:val="center"/>
          </w:tcPr>
          <w:p w14:paraId="3B7B89A3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Ngày</w:t>
            </w:r>
            <w:proofErr w:type="spellEnd"/>
          </w:p>
        </w:tc>
        <w:tc>
          <w:tcPr>
            <w:tcW w:w="1701" w:type="dxa"/>
            <w:vMerge w:val="restart"/>
            <w:vAlign w:val="center"/>
          </w:tcPr>
          <w:p w14:paraId="0D5BF701" w14:textId="77777777" w:rsidR="00DF2E65" w:rsidRPr="00EF2D73" w:rsidRDefault="00DF2E65" w:rsidP="00BA513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Lần</w:t>
            </w:r>
            <w:proofErr w:type="spellEnd"/>
            <w:r w:rsidR="00BA5136"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3969" w:type="dxa"/>
            <w:gridSpan w:val="2"/>
            <w:vAlign w:val="center"/>
          </w:tcPr>
          <w:p w14:paraId="1C1F8B1A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Nội</w:t>
            </w:r>
            <w:proofErr w:type="spellEnd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dung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01281E98" w14:textId="77777777" w:rsidR="00DF2E65" w:rsidRPr="00EF2D73" w:rsidRDefault="00DF2E65" w:rsidP="00BA513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Người</w:t>
            </w:r>
            <w:proofErr w:type="spellEnd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3544" w:type="dxa"/>
            <w:vMerge w:val="restart"/>
            <w:vAlign w:val="center"/>
          </w:tcPr>
          <w:p w14:paraId="7B2A5EE5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Lý do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</w:tr>
      <w:tr w:rsidR="00DF2E65" w:rsidRPr="00B20F9E" w14:paraId="12EFD103" w14:textId="77777777" w:rsidTr="007544C2">
        <w:trPr>
          <w:trHeight w:val="323"/>
          <w:jc w:val="center"/>
        </w:trPr>
        <w:tc>
          <w:tcPr>
            <w:tcW w:w="3397" w:type="dxa"/>
            <w:vMerge/>
            <w:vAlign w:val="center"/>
          </w:tcPr>
          <w:p w14:paraId="1BB200CC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6D5564C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115C6054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Vị</w:t>
            </w:r>
            <w:proofErr w:type="spellEnd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trí</w:t>
            </w:r>
            <w:proofErr w:type="spellEnd"/>
          </w:p>
        </w:tc>
        <w:tc>
          <w:tcPr>
            <w:tcW w:w="2126" w:type="dxa"/>
            <w:vAlign w:val="center"/>
          </w:tcPr>
          <w:p w14:paraId="1FE82B44" w14:textId="77777777" w:rsidR="00DF2E65" w:rsidRPr="00EF2D73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Mô</w:t>
            </w:r>
            <w:proofErr w:type="spellEnd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EF2D73">
              <w:rPr>
                <w:rFonts w:asciiTheme="minorHAnsi" w:hAnsiTheme="minorHAnsi" w:cstheme="minorHAnsi"/>
                <w:b/>
                <w:bCs/>
                <w:sz w:val="24"/>
              </w:rPr>
              <w:t>tả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28D0A4C0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674D1371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DF2E65" w:rsidRPr="00B20F9E" w14:paraId="6DF1871E" w14:textId="77777777" w:rsidTr="007544C2">
        <w:trPr>
          <w:jc w:val="center"/>
        </w:trPr>
        <w:tc>
          <w:tcPr>
            <w:tcW w:w="3397" w:type="dxa"/>
            <w:vAlign w:val="center"/>
          </w:tcPr>
          <w:p w14:paraId="15321657" w14:textId="77777777" w:rsidR="00DF2E65" w:rsidRPr="00B20F9E" w:rsidRDefault="00BA5136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B20F9E">
              <w:rPr>
                <w:rFonts w:asciiTheme="minorHAnsi" w:hAnsiTheme="minorHAnsi" w:cstheme="minorHAnsi"/>
                <w:sz w:val="24"/>
              </w:rPr>
              <w:t>01/</w:t>
            </w:r>
            <w:r w:rsidR="00B05FA0">
              <w:rPr>
                <w:rFonts w:asciiTheme="minorHAnsi" w:hAnsiTheme="minorHAnsi" w:cstheme="minorHAnsi"/>
                <w:sz w:val="24"/>
              </w:rPr>
              <w:t>12</w:t>
            </w:r>
            <w:r w:rsidRPr="00B20F9E">
              <w:rPr>
                <w:rFonts w:asciiTheme="minorHAnsi" w:hAnsiTheme="minorHAnsi" w:cstheme="minorHAnsi"/>
                <w:sz w:val="24"/>
              </w:rPr>
              <w:t>/2025</w:t>
            </w:r>
          </w:p>
        </w:tc>
        <w:tc>
          <w:tcPr>
            <w:tcW w:w="1701" w:type="dxa"/>
            <w:vAlign w:val="center"/>
          </w:tcPr>
          <w:p w14:paraId="3D8FCE90" w14:textId="77777777" w:rsidR="00DF2E65" w:rsidRPr="00B20F9E" w:rsidRDefault="00BA5136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B20F9E">
              <w:rPr>
                <w:rFonts w:asciiTheme="minorHAnsi" w:hAnsiTheme="minorHAnsi" w:cstheme="minorHAnsi"/>
                <w:sz w:val="24"/>
              </w:rPr>
              <w:t>01</w:t>
            </w:r>
          </w:p>
        </w:tc>
        <w:tc>
          <w:tcPr>
            <w:tcW w:w="1843" w:type="dxa"/>
            <w:vAlign w:val="center"/>
          </w:tcPr>
          <w:p w14:paraId="50F444AD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45FB7CEF" w14:textId="77777777" w:rsidR="00DF2E65" w:rsidRPr="00B20F9E" w:rsidRDefault="00BA5136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 w:rsidRPr="00B20F9E">
              <w:rPr>
                <w:rFonts w:asciiTheme="minorHAnsi" w:hAnsiTheme="minorHAnsi" w:cstheme="minorHAnsi"/>
                <w:sz w:val="24"/>
              </w:rPr>
              <w:t xml:space="preserve">Ban </w:t>
            </w:r>
            <w:proofErr w:type="spellStart"/>
            <w:r w:rsidRPr="00B20F9E">
              <w:rPr>
                <w:rFonts w:asciiTheme="minorHAnsi" w:hAnsiTheme="minorHAnsi" w:cstheme="minorHAnsi"/>
                <w:sz w:val="24"/>
              </w:rPr>
              <w:t>hành</w:t>
            </w:r>
            <w:proofErr w:type="spellEnd"/>
            <w:r w:rsidRPr="00B20F9E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B20F9E">
              <w:rPr>
                <w:rFonts w:asciiTheme="minorHAnsi" w:hAnsiTheme="minorHAnsi" w:cstheme="minorHAnsi"/>
                <w:sz w:val="24"/>
              </w:rPr>
              <w:t>lần</w:t>
            </w:r>
            <w:proofErr w:type="spellEnd"/>
            <w:r w:rsidRPr="00B20F9E"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 w:rsidRPr="00B20F9E">
              <w:rPr>
                <w:rFonts w:asciiTheme="minorHAnsi" w:hAnsiTheme="minorHAnsi" w:cstheme="minorHAnsi"/>
                <w:sz w:val="24"/>
              </w:rPr>
              <w:t>đầu</w:t>
            </w:r>
            <w:proofErr w:type="spellEnd"/>
          </w:p>
        </w:tc>
        <w:tc>
          <w:tcPr>
            <w:tcW w:w="2268" w:type="dxa"/>
            <w:vAlign w:val="center"/>
          </w:tcPr>
          <w:p w14:paraId="5BF4BFBA" w14:textId="77777777" w:rsidR="00DF2E65" w:rsidRPr="00B20F9E" w:rsidRDefault="00EE3488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Võ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Thị</w:t>
            </w:r>
            <w:proofErr w:type="spellEnd"/>
            <w:r>
              <w:rPr>
                <w:rFonts w:asciiTheme="minorHAnsi" w:hAnsiTheme="minorHAnsi" w:cstheme="minorHAnsi"/>
                <w:sz w:val="24"/>
              </w:rPr>
              <w:t xml:space="preserve"> Bão Bão</w:t>
            </w:r>
          </w:p>
        </w:tc>
        <w:tc>
          <w:tcPr>
            <w:tcW w:w="3544" w:type="dxa"/>
            <w:vAlign w:val="center"/>
          </w:tcPr>
          <w:p w14:paraId="576C39C8" w14:textId="77777777" w:rsidR="00DF2E65" w:rsidRPr="00B20F9E" w:rsidRDefault="00DF2E65" w:rsidP="008467C5">
            <w:pPr>
              <w:spacing w:before="60" w:after="60" w:line="276" w:lineRule="auto"/>
              <w:jc w:val="center"/>
              <w:rPr>
                <w:rStyle w:val="Hyperlink"/>
                <w:rFonts w:asciiTheme="minorHAnsi" w:hAnsiTheme="minorHAnsi" w:cstheme="minorHAnsi"/>
                <w:noProof/>
                <w:sz w:val="24"/>
              </w:rPr>
            </w:pPr>
          </w:p>
        </w:tc>
      </w:tr>
    </w:tbl>
    <w:p w14:paraId="65D98574" w14:textId="77777777" w:rsidR="00D40C55" w:rsidRPr="00B20F9E" w:rsidRDefault="00D40C55" w:rsidP="00044619">
      <w:pPr>
        <w:spacing w:before="60" w:after="60" w:line="276" w:lineRule="auto"/>
        <w:rPr>
          <w:rFonts w:asciiTheme="minorHAnsi" w:hAnsiTheme="minorHAnsi" w:cstheme="minorHAnsi"/>
          <w:sz w:val="24"/>
        </w:rPr>
      </w:pPr>
    </w:p>
    <w:p w14:paraId="64E1A135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3EF267F0" w14:textId="77777777" w:rsidR="00C00AA5" w:rsidRPr="00B20F9E" w:rsidRDefault="006F03A2" w:rsidP="008769E6">
      <w:pPr>
        <w:tabs>
          <w:tab w:val="left" w:pos="6840"/>
          <w:tab w:val="left" w:pos="6885"/>
        </w:tabs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</w:r>
      <w:r w:rsidR="008769E6">
        <w:rPr>
          <w:rFonts w:asciiTheme="minorHAnsi" w:hAnsiTheme="minorHAnsi" w:cstheme="minorHAnsi"/>
          <w:sz w:val="24"/>
        </w:rPr>
        <w:tab/>
      </w:r>
    </w:p>
    <w:p w14:paraId="748A3B6D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7616AB3F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5EB48A65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4F2E1DEE" w14:textId="77777777" w:rsidR="00C00AA5" w:rsidRPr="00B20F9E" w:rsidRDefault="00C00AA5" w:rsidP="00C00AA5">
      <w:pPr>
        <w:rPr>
          <w:rFonts w:asciiTheme="minorHAnsi" w:hAnsiTheme="minorHAnsi" w:cstheme="minorHAnsi"/>
          <w:sz w:val="24"/>
        </w:rPr>
      </w:pPr>
    </w:p>
    <w:p w14:paraId="373F1A1D" w14:textId="77777777" w:rsidR="00C00AA5" w:rsidRPr="00B20F9E" w:rsidRDefault="00E2385E" w:rsidP="00E2385E">
      <w:pPr>
        <w:tabs>
          <w:tab w:val="left" w:pos="8655"/>
        </w:tabs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</w:r>
    </w:p>
    <w:sectPr w:rsidR="00C00AA5" w:rsidRPr="00B20F9E" w:rsidSect="000350E8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 w:code="9"/>
      <w:pgMar w:top="1418" w:right="567" w:bottom="0" w:left="900" w:header="27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D4641" w14:textId="77777777" w:rsidR="00F230AF" w:rsidRDefault="00F230AF">
      <w:r>
        <w:separator/>
      </w:r>
    </w:p>
  </w:endnote>
  <w:endnote w:type="continuationSeparator" w:id="0">
    <w:p w14:paraId="54F4E389" w14:textId="77777777" w:rsidR="00F230AF" w:rsidRDefault="00F2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Garam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C17C7" w14:textId="77777777" w:rsidR="007C54BE" w:rsidRPr="007C54BE" w:rsidRDefault="007C54BE" w:rsidP="006E6E93">
    <w:pPr>
      <w:pStyle w:val="Footer"/>
      <w:jc w:val="center"/>
      <w:rPr>
        <w:rFonts w:ascii="Segoe UI" w:hAnsi="Segoe UI" w:cs="Segoe UI"/>
        <w:sz w:val="24"/>
      </w:rPr>
    </w:pPr>
  </w:p>
  <w:p w14:paraId="44A91824" w14:textId="77777777" w:rsidR="00D91CED" w:rsidRDefault="00D91CED" w:rsidP="00880B7F">
    <w:pPr>
      <w:pStyle w:val="Footer"/>
      <w:spacing w:before="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0"/>
      <w:gridCol w:w="2410"/>
      <w:gridCol w:w="2977"/>
      <w:gridCol w:w="1844"/>
    </w:tblGrid>
    <w:tr w:rsidR="00D91CED" w:rsidRPr="00A945DE" w14:paraId="411CFC28" w14:textId="77777777">
      <w:trPr>
        <w:trHeight w:val="137"/>
        <w:jc w:val="center"/>
      </w:trPr>
      <w:tc>
        <w:tcPr>
          <w:tcW w:w="2980" w:type="dxa"/>
          <w:vAlign w:val="center"/>
        </w:tcPr>
        <w:p w14:paraId="36E796BD" w14:textId="77777777" w:rsidR="00D91CED" w:rsidRPr="00C42604" w:rsidRDefault="00D91CED" w:rsidP="002A7767">
          <w:pPr>
            <w:snapToGrid w:val="0"/>
            <w:spacing w:before="0" w:after="0" w:line="288" w:lineRule="auto"/>
            <w:jc w:val="center"/>
            <w:rPr>
              <w:rFonts w:ascii="Times New Roman" w:hAnsi="Times New Roman"/>
              <w:b/>
              <w:bCs/>
              <w:iCs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Mã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số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</w:p>
      </w:tc>
      <w:tc>
        <w:tcPr>
          <w:tcW w:w="2410" w:type="dxa"/>
          <w:vAlign w:val="center"/>
        </w:tcPr>
        <w:p w14:paraId="6D8EB4E9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>
            <w:rPr>
              <w:rFonts w:ascii="Times New Roman" w:hAnsi="Times New Roman"/>
              <w:b/>
              <w:szCs w:val="22"/>
            </w:rPr>
            <w:t>Lần</w:t>
          </w:r>
          <w:proofErr w:type="spellEnd"/>
          <w:r>
            <w:rPr>
              <w:rFonts w:ascii="Times New Roman" w:hAnsi="Times New Roman"/>
              <w:b/>
              <w:szCs w:val="22"/>
            </w:rPr>
            <w:t xml:space="preserve"> ban </w:t>
          </w:r>
          <w:proofErr w:type="spellStart"/>
          <w:r>
            <w:rPr>
              <w:rFonts w:ascii="Times New Roman" w:hAnsi="Times New Roman"/>
              <w:b/>
              <w:szCs w:val="22"/>
            </w:rPr>
            <w:t>hành</w:t>
          </w:r>
          <w:proofErr w:type="spellEnd"/>
          <w:r>
            <w:rPr>
              <w:rFonts w:ascii="Times New Roman" w:hAnsi="Times New Roman"/>
              <w:b/>
              <w:szCs w:val="22"/>
            </w:rPr>
            <w:t>: 03</w:t>
          </w:r>
        </w:p>
      </w:tc>
      <w:tc>
        <w:tcPr>
          <w:tcW w:w="2977" w:type="dxa"/>
          <w:vAlign w:val="center"/>
        </w:tcPr>
        <w:p w14:paraId="16BF5033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Ngày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hiệu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lực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  <w:r>
            <w:rPr>
              <w:rFonts w:ascii="Times New Roman" w:hAnsi="Times New Roman"/>
              <w:b/>
              <w:szCs w:val="22"/>
            </w:rPr>
            <w:t>09</w:t>
          </w:r>
          <w:r w:rsidRPr="00C42604">
            <w:rPr>
              <w:rFonts w:ascii="Times New Roman" w:hAnsi="Times New Roman"/>
              <w:b/>
              <w:szCs w:val="22"/>
            </w:rPr>
            <w:t>/0</w:t>
          </w:r>
          <w:r>
            <w:rPr>
              <w:rFonts w:ascii="Times New Roman" w:hAnsi="Times New Roman"/>
              <w:b/>
              <w:szCs w:val="22"/>
            </w:rPr>
            <w:t>5</w:t>
          </w:r>
          <w:r w:rsidRPr="00C42604">
            <w:rPr>
              <w:rFonts w:ascii="Times New Roman" w:hAnsi="Times New Roman"/>
              <w:b/>
              <w:szCs w:val="22"/>
            </w:rPr>
            <w:t>/2013</w:t>
          </w:r>
        </w:p>
      </w:tc>
      <w:tc>
        <w:tcPr>
          <w:tcW w:w="1844" w:type="dxa"/>
          <w:vAlign w:val="center"/>
        </w:tcPr>
        <w:p w14:paraId="44746A40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Trang: 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PAGE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t>/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NUMPAGES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 w:rsidR="001C03FC"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</w:p>
      </w:tc>
    </w:tr>
  </w:tbl>
  <w:p w14:paraId="10025B62" w14:textId="77777777" w:rsidR="00D91CED" w:rsidRDefault="00D91CED" w:rsidP="00C42F3F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D5E9B" w14:textId="77777777" w:rsidR="00F230AF" w:rsidRDefault="00F230AF">
      <w:r>
        <w:separator/>
      </w:r>
    </w:p>
  </w:footnote>
  <w:footnote w:type="continuationSeparator" w:id="0">
    <w:p w14:paraId="71CAB06E" w14:textId="77777777" w:rsidR="00F230AF" w:rsidRDefault="00F23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4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830"/>
      <w:gridCol w:w="8505"/>
      <w:gridCol w:w="3544"/>
    </w:tblGrid>
    <w:tr w:rsidR="00E2385E" w:rsidRPr="00926EED" w14:paraId="6F036A27" w14:textId="77777777" w:rsidTr="00BD7EDD">
      <w:trPr>
        <w:cantSplit/>
        <w:trHeight w:val="890"/>
        <w:jc w:val="center"/>
      </w:trPr>
      <w:tc>
        <w:tcPr>
          <w:tcW w:w="951" w:type="pct"/>
          <w:vMerge w:val="restart"/>
          <w:vAlign w:val="center"/>
        </w:tcPr>
        <w:p w14:paraId="0E52629C" w14:textId="77777777" w:rsidR="00E2385E" w:rsidRPr="00926EED" w:rsidRDefault="00E2385E" w:rsidP="00EF2D73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</w:rPr>
          </w:pPr>
          <w:r>
            <w:rPr>
              <w:noProof/>
            </w:rPr>
            <w:drawing>
              <wp:inline distT="0" distB="0" distL="0" distR="0" wp14:anchorId="272AD120" wp14:editId="30A584FA">
                <wp:extent cx="1601054" cy="495300"/>
                <wp:effectExtent l="0" t="0" r="0" b="0"/>
                <wp:docPr id="18582218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4959" cy="496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8" w:type="pct"/>
          <w:vAlign w:val="center"/>
        </w:tcPr>
        <w:p w14:paraId="099DA8AE" w14:textId="77777777" w:rsidR="00E2385E" w:rsidRPr="002F45CC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="Segoe UI" w:hAnsi="Segoe UI" w:cs="Segoe UI"/>
              <w:b/>
              <w:sz w:val="24"/>
            </w:rPr>
          </w:pPr>
          <w:r w:rsidRPr="002F45CC">
            <w:rPr>
              <w:rFonts w:ascii="Segoe UI" w:hAnsi="Segoe UI" w:cs="Segoe UI"/>
              <w:b/>
              <w:sz w:val="24"/>
            </w:rPr>
            <w:t>BỆNH VIỆN ĐA KHOA QUỐC TẾ HOÀN MỸ THỦ ĐỨC</w:t>
          </w:r>
        </w:p>
        <w:p w14:paraId="005CE2EC" w14:textId="77777777" w:rsidR="00E2385E" w:rsidRPr="00926EED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="Segoe UI" w:hAnsi="Segoe UI" w:cs="Segoe UI"/>
              <w:bCs/>
              <w:color w:val="000000"/>
            </w:rPr>
          </w:pPr>
          <w:r w:rsidRPr="002F45CC">
            <w:rPr>
              <w:rFonts w:ascii="Segoe UI" w:hAnsi="Segoe UI" w:cs="Segoe UI"/>
              <w:b/>
              <w:sz w:val="24"/>
            </w:rPr>
            <w:t>KHOA XÉT NGHIỆM</w:t>
          </w:r>
        </w:p>
      </w:tc>
      <w:tc>
        <w:tcPr>
          <w:tcW w:w="1191" w:type="pct"/>
          <w:vAlign w:val="center"/>
        </w:tcPr>
        <w:p w14:paraId="067A24B2" w14:textId="77777777" w:rsidR="00E2385E" w:rsidRPr="009C4B18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="Segoe UI" w:hAnsi="Segoe UI" w:cs="Segoe UI"/>
              <w:sz w:val="24"/>
            </w:rPr>
          </w:pPr>
          <w:proofErr w:type="spellStart"/>
          <w:r w:rsidRPr="009C4B18">
            <w:rPr>
              <w:rFonts w:ascii="Segoe UI" w:hAnsi="Segoe UI" w:cs="Segoe UI"/>
              <w:sz w:val="24"/>
            </w:rPr>
            <w:t>Mã</w:t>
          </w:r>
          <w:proofErr w:type="spellEnd"/>
          <w:r w:rsidRPr="009C4B18">
            <w:rPr>
              <w:rFonts w:ascii="Segoe UI" w:hAnsi="Segoe UI" w:cs="Segoe UI"/>
              <w:sz w:val="24"/>
            </w:rPr>
            <w:t xml:space="preserve"> </w:t>
          </w:r>
          <w:proofErr w:type="spellStart"/>
          <w:r w:rsidRPr="00102F33">
            <w:rPr>
              <w:rFonts w:ascii="Segoe UI" w:hAnsi="Segoe UI" w:cs="Segoe UI"/>
              <w:sz w:val="24"/>
            </w:rPr>
            <w:t>tài</w:t>
          </w:r>
          <w:proofErr w:type="spellEnd"/>
          <w:r w:rsidRPr="00102F33">
            <w:rPr>
              <w:rFonts w:ascii="Segoe UI" w:hAnsi="Segoe UI" w:cs="Segoe UI"/>
              <w:sz w:val="24"/>
            </w:rPr>
            <w:t xml:space="preserve"> </w:t>
          </w:r>
          <w:proofErr w:type="spellStart"/>
          <w:r w:rsidRPr="00102F33">
            <w:rPr>
              <w:rFonts w:ascii="Segoe UI" w:hAnsi="Segoe UI" w:cs="Segoe UI"/>
              <w:sz w:val="24"/>
            </w:rPr>
            <w:t>liệu</w:t>
          </w:r>
          <w:proofErr w:type="spellEnd"/>
          <w:r w:rsidRPr="009C4B18">
            <w:rPr>
              <w:rFonts w:ascii="Segoe UI" w:hAnsi="Segoe UI" w:cs="Segoe UI"/>
              <w:sz w:val="24"/>
            </w:rPr>
            <w:t xml:space="preserve">: </w:t>
          </w:r>
        </w:p>
        <w:p w14:paraId="16DE738B" w14:textId="77777777" w:rsidR="00E2385E" w:rsidRPr="009C4B18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="Segoe UI" w:hAnsi="Segoe UI" w:cs="Segoe UI"/>
              <w:sz w:val="24"/>
            </w:rPr>
          </w:pPr>
          <w:r w:rsidRPr="009C4B18">
            <w:rPr>
              <w:rFonts w:ascii="Segoe UI" w:hAnsi="Segoe UI" w:cs="Segoe UI"/>
              <w:sz w:val="24"/>
            </w:rPr>
            <w:t>HMTD-LAB-SOP-0006.F04</w:t>
          </w:r>
        </w:p>
      </w:tc>
    </w:tr>
    <w:tr w:rsidR="00E2385E" w:rsidRPr="00926EED" w14:paraId="6E32815A" w14:textId="77777777" w:rsidTr="00E2385E">
      <w:trPr>
        <w:cantSplit/>
        <w:trHeight w:val="448"/>
        <w:jc w:val="center"/>
      </w:trPr>
      <w:tc>
        <w:tcPr>
          <w:tcW w:w="951" w:type="pct"/>
          <w:vMerge/>
          <w:vAlign w:val="center"/>
        </w:tcPr>
        <w:p w14:paraId="710C5F33" w14:textId="77777777" w:rsidR="00E2385E" w:rsidRPr="00926EED" w:rsidRDefault="00E2385E" w:rsidP="00EF2D73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</w:rPr>
          </w:pPr>
        </w:p>
      </w:tc>
      <w:tc>
        <w:tcPr>
          <w:tcW w:w="2858" w:type="pct"/>
          <w:vMerge w:val="restart"/>
          <w:vAlign w:val="center"/>
        </w:tcPr>
        <w:p w14:paraId="02AD27E2" w14:textId="77777777" w:rsidR="00E2385E" w:rsidRPr="0037537E" w:rsidRDefault="00E2385E" w:rsidP="006F03A2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jc w:val="center"/>
            <w:rPr>
              <w:rFonts w:ascii="Segoe UI" w:hAnsi="Segoe UI" w:cs="Segoe UI"/>
              <w:b/>
              <w:color w:val="000000"/>
              <w:sz w:val="28"/>
              <w:szCs w:val="28"/>
            </w:rPr>
          </w:pPr>
          <w:r>
            <w:rPr>
              <w:rFonts w:ascii="Segoe UI" w:hAnsi="Segoe UI" w:cs="Segoe UI"/>
              <w:b/>
              <w:bCs/>
              <w:color w:val="0070C0"/>
              <w:sz w:val="28"/>
              <w:szCs w:val="28"/>
            </w:rPr>
            <w:t>THEO DÕI SỬ DỤNG THIẾT BỊ</w:t>
          </w:r>
        </w:p>
      </w:tc>
      <w:tc>
        <w:tcPr>
          <w:tcW w:w="1191" w:type="pct"/>
          <w:vAlign w:val="center"/>
        </w:tcPr>
        <w:p w14:paraId="47DFC26C" w14:textId="77777777" w:rsidR="00E2385E" w:rsidRPr="009C4B18" w:rsidRDefault="00E2385E" w:rsidP="00813440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rPr>
              <w:rFonts w:ascii="Segoe UI" w:hAnsi="Segoe UI" w:cs="Segoe UI"/>
              <w:sz w:val="24"/>
            </w:rPr>
          </w:pPr>
          <w:proofErr w:type="spellStart"/>
          <w:r w:rsidRPr="009C4B18">
            <w:rPr>
              <w:rFonts w:ascii="Segoe UI" w:hAnsi="Segoe UI" w:cs="Segoe UI"/>
              <w:sz w:val="24"/>
            </w:rPr>
            <w:t>Lần</w:t>
          </w:r>
          <w:proofErr w:type="spellEnd"/>
          <w:r w:rsidRPr="009C4B18">
            <w:rPr>
              <w:rFonts w:ascii="Segoe UI" w:hAnsi="Segoe UI" w:cs="Segoe UI"/>
              <w:sz w:val="24"/>
            </w:rPr>
            <w:t xml:space="preserve"> </w:t>
          </w:r>
          <w:proofErr w:type="spellStart"/>
          <w:r w:rsidRPr="009C4B18">
            <w:rPr>
              <w:rFonts w:ascii="Segoe UI" w:hAnsi="Segoe UI" w:cs="Segoe UI"/>
              <w:sz w:val="24"/>
            </w:rPr>
            <w:t>soát</w:t>
          </w:r>
          <w:proofErr w:type="spellEnd"/>
          <w:r w:rsidRPr="009C4B18">
            <w:rPr>
              <w:rFonts w:ascii="Segoe UI" w:hAnsi="Segoe UI" w:cs="Segoe UI"/>
              <w:sz w:val="24"/>
            </w:rPr>
            <w:t xml:space="preserve"> </w:t>
          </w:r>
          <w:proofErr w:type="spellStart"/>
          <w:r w:rsidRPr="009C4B18">
            <w:rPr>
              <w:rFonts w:ascii="Segoe UI" w:hAnsi="Segoe UI" w:cs="Segoe UI"/>
              <w:sz w:val="24"/>
            </w:rPr>
            <w:t>xét</w:t>
          </w:r>
          <w:proofErr w:type="spellEnd"/>
          <w:r w:rsidRPr="009C4B18">
            <w:rPr>
              <w:rFonts w:ascii="Segoe UI" w:hAnsi="Segoe UI" w:cs="Segoe UI"/>
              <w:sz w:val="24"/>
            </w:rPr>
            <w:t>: 01</w:t>
          </w:r>
        </w:p>
      </w:tc>
    </w:tr>
    <w:tr w:rsidR="00E2385E" w:rsidRPr="00926EED" w14:paraId="56CB9EE7" w14:textId="77777777" w:rsidTr="00E2385E">
      <w:trPr>
        <w:cantSplit/>
        <w:trHeight w:val="448"/>
        <w:jc w:val="center"/>
      </w:trPr>
      <w:tc>
        <w:tcPr>
          <w:tcW w:w="951" w:type="pct"/>
          <w:vMerge/>
          <w:vAlign w:val="center"/>
        </w:tcPr>
        <w:p w14:paraId="22993B8E" w14:textId="77777777" w:rsidR="00E2385E" w:rsidRPr="00926EED" w:rsidRDefault="00E2385E" w:rsidP="00E2385E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</w:rPr>
          </w:pPr>
        </w:p>
      </w:tc>
      <w:tc>
        <w:tcPr>
          <w:tcW w:w="2858" w:type="pct"/>
          <w:vMerge/>
          <w:vAlign w:val="center"/>
        </w:tcPr>
        <w:p w14:paraId="6B8E72C0" w14:textId="77777777" w:rsidR="00E2385E" w:rsidRPr="00926EED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  <w:b/>
            </w:rPr>
          </w:pPr>
        </w:p>
      </w:tc>
      <w:tc>
        <w:tcPr>
          <w:tcW w:w="1191" w:type="pct"/>
          <w:vAlign w:val="center"/>
        </w:tcPr>
        <w:p w14:paraId="52D52A7B" w14:textId="77777777" w:rsidR="00E2385E" w:rsidRPr="009C4B18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rPr>
              <w:rFonts w:ascii="Segoe UI" w:hAnsi="Segoe UI" w:cs="Segoe UI"/>
              <w:sz w:val="24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Hiệu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lực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>: 01/12/2025</w:t>
          </w:r>
        </w:p>
      </w:tc>
    </w:tr>
    <w:tr w:rsidR="00E2385E" w:rsidRPr="00926EED" w14:paraId="0FE12477" w14:textId="77777777" w:rsidTr="00E2385E">
      <w:trPr>
        <w:cantSplit/>
        <w:trHeight w:val="448"/>
        <w:jc w:val="center"/>
      </w:trPr>
      <w:tc>
        <w:tcPr>
          <w:tcW w:w="951" w:type="pct"/>
          <w:vMerge/>
          <w:vAlign w:val="center"/>
        </w:tcPr>
        <w:p w14:paraId="5C9BE52C" w14:textId="77777777" w:rsidR="00E2385E" w:rsidRPr="00926EED" w:rsidRDefault="00E2385E" w:rsidP="00E2385E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</w:rPr>
          </w:pPr>
        </w:p>
      </w:tc>
      <w:tc>
        <w:tcPr>
          <w:tcW w:w="2858" w:type="pct"/>
          <w:vMerge/>
          <w:vAlign w:val="center"/>
        </w:tcPr>
        <w:p w14:paraId="63B3C058" w14:textId="77777777" w:rsidR="00E2385E" w:rsidRPr="00926EED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="Segoe UI" w:hAnsi="Segoe UI" w:cs="Segoe UI"/>
              <w:b/>
            </w:rPr>
          </w:pPr>
        </w:p>
      </w:tc>
      <w:tc>
        <w:tcPr>
          <w:tcW w:w="1191" w:type="pct"/>
          <w:vAlign w:val="center"/>
        </w:tcPr>
        <w:p w14:paraId="01E6D760" w14:textId="77777777" w:rsidR="00E2385E" w:rsidRPr="009C4B18" w:rsidRDefault="00E2385E" w:rsidP="00E2385E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/>
            <w:rPr>
              <w:rFonts w:ascii="Segoe UI" w:hAnsi="Segoe UI" w:cs="Segoe UI"/>
              <w:sz w:val="24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Số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trang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: 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PAGE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7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/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NUMPAGES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20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</w:p>
      </w:tc>
    </w:tr>
  </w:tbl>
  <w:p w14:paraId="4B40B19D" w14:textId="77777777" w:rsidR="00D91CED" w:rsidRPr="00C42604" w:rsidRDefault="00D91CED" w:rsidP="00C42604">
    <w:pPr>
      <w:pStyle w:val="Header"/>
      <w:spacing w:before="0" w:after="0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86"/>
      <w:gridCol w:w="7955"/>
    </w:tblGrid>
    <w:tr w:rsidR="00D91CED" w:rsidRPr="00CB2EED" w14:paraId="3610C838" w14:textId="77777777">
      <w:trPr>
        <w:trHeight w:val="696"/>
        <w:jc w:val="center"/>
      </w:trPr>
      <w:tc>
        <w:tcPr>
          <w:tcW w:w="2286" w:type="dxa"/>
          <w:vAlign w:val="center"/>
        </w:tcPr>
        <w:p w14:paraId="4D9D25C0" w14:textId="77777777" w:rsidR="00D91CED" w:rsidRPr="002A7767" w:rsidRDefault="00D91CED" w:rsidP="003A2871">
          <w:pPr>
            <w:pStyle w:val="Header"/>
            <w:tabs>
              <w:tab w:val="clear" w:pos="8640"/>
            </w:tabs>
            <w:snapToGrid w:val="0"/>
            <w:spacing w:before="0" w:after="0" w:line="288" w:lineRule="auto"/>
            <w:rPr>
              <w:rFonts w:cs="Arial"/>
            </w:rPr>
          </w:pPr>
          <w:r>
            <w:rPr>
              <w:rFonts w:cs="Arial"/>
            </w:rPr>
            <w:t>IMAGE</w:t>
          </w:r>
        </w:p>
      </w:tc>
      <w:tc>
        <w:tcPr>
          <w:tcW w:w="7955" w:type="dxa"/>
          <w:vAlign w:val="center"/>
        </w:tcPr>
        <w:p w14:paraId="20BE0D4B" w14:textId="77777777" w:rsidR="00D91CED" w:rsidRPr="002A7767" w:rsidRDefault="00D91CED" w:rsidP="003A2871">
          <w:pPr>
            <w:pStyle w:val="Header"/>
            <w:spacing w:before="0" w:after="0" w:line="288" w:lineRule="auto"/>
            <w:ind w:left="-108" w:right="-91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NAME OF COMPANY</w:t>
          </w:r>
        </w:p>
      </w:tc>
    </w:tr>
  </w:tbl>
  <w:p w14:paraId="3CDDDB3E" w14:textId="77777777" w:rsidR="00D91CED" w:rsidRPr="007030BE" w:rsidRDefault="00D91CED" w:rsidP="00043BBA">
    <w:pPr>
      <w:pStyle w:val="Header"/>
      <w:spacing w:before="0" w:after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52AC60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2460"/>
        </w:tabs>
        <w:ind w:left="246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/>
      </w:rPr>
    </w:lvl>
    <w:lvl w:ilvl="3">
      <w:start w:val="1"/>
      <w:numFmt w:val="lowerLetter"/>
      <w:lvlText w:val="%4."/>
      <w:lvlJc w:val="left"/>
      <w:pPr>
        <w:tabs>
          <w:tab w:val="num" w:pos="3690"/>
        </w:tabs>
        <w:ind w:left="3690" w:hanging="117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8"/>
    <w:lvl w:ilvl="0"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C"/>
    <w:multiLevelType w:val="multilevel"/>
    <w:tmpl w:val="2030360C"/>
    <w:name w:val="WW8Num21"/>
    <w:lvl w:ilvl="0">
      <w:numFmt w:val="bullet"/>
      <w:lvlText w:val="-"/>
      <w:lvlJc w:val="left"/>
      <w:pPr>
        <w:tabs>
          <w:tab w:val="num" w:pos="227"/>
        </w:tabs>
        <w:ind w:left="0" w:firstLine="227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D"/>
    <w:multiLevelType w:val="multilevel"/>
    <w:tmpl w:val="0000000D"/>
    <w:name w:val="WW8Num22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000000E"/>
    <w:multiLevelType w:val="multilevel"/>
    <w:tmpl w:val="E6C26712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0000011"/>
    <w:multiLevelType w:val="multilevel"/>
    <w:tmpl w:val="00000011"/>
    <w:name w:val="WW8Num2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1D"/>
    <w:multiLevelType w:val="multilevel"/>
    <w:tmpl w:val="0000001D"/>
    <w:name w:val="WW8Num29"/>
    <w:lvl w:ilvl="0">
      <w:start w:val="1"/>
      <w:numFmt w:val="lowerLetter"/>
      <w:lvlText w:val="%1."/>
      <w:lvlJc w:val="left"/>
      <w:pPr>
        <w:tabs>
          <w:tab w:val="num" w:pos="737"/>
        </w:tabs>
        <w:ind w:left="737" w:hanging="368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15" w15:restartNumberingAfterBreak="0">
    <w:nsid w:val="03D41498"/>
    <w:multiLevelType w:val="hybridMultilevel"/>
    <w:tmpl w:val="9E409E80"/>
    <w:name w:val="WW8Num21222"/>
    <w:lvl w:ilvl="0" w:tplc="9AB6DC46">
      <w:start w:val="2"/>
      <w:numFmt w:val="decimal"/>
      <w:lvlText w:val="B.%1."/>
      <w:lvlJc w:val="left"/>
      <w:pPr>
        <w:tabs>
          <w:tab w:val="num" w:pos="1224"/>
        </w:tabs>
        <w:ind w:left="1152" w:hanging="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4E56C9F"/>
    <w:multiLevelType w:val="hybridMultilevel"/>
    <w:tmpl w:val="CB3EA3C4"/>
    <w:lvl w:ilvl="0" w:tplc="3424C43C">
      <w:start w:val="5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7" w15:restartNumberingAfterBreak="0">
    <w:nsid w:val="0D290B8B"/>
    <w:multiLevelType w:val="hybridMultilevel"/>
    <w:tmpl w:val="35649F5C"/>
    <w:lvl w:ilvl="0" w:tplc="E02ECC0A">
      <w:start w:val="5"/>
      <w:numFmt w:val="bullet"/>
      <w:lvlText w:val="-"/>
      <w:lvlJc w:val="left"/>
      <w:pPr>
        <w:ind w:left="108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3C5335"/>
    <w:multiLevelType w:val="hybridMultilevel"/>
    <w:tmpl w:val="9FB802E6"/>
    <w:lvl w:ilvl="0" w:tplc="6EECBF20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39E36FC"/>
    <w:multiLevelType w:val="hybridMultilevel"/>
    <w:tmpl w:val="71C897E6"/>
    <w:lvl w:ilvl="0" w:tplc="DF183004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ahoma" w:eastAsia="Times New Roman" w:hAnsi="Tahoma" w:cs="Tahoma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464224"/>
    <w:multiLevelType w:val="multilevel"/>
    <w:tmpl w:val="5C7438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21380922"/>
    <w:multiLevelType w:val="hybridMultilevel"/>
    <w:tmpl w:val="9A9E4CC0"/>
    <w:name w:val="WW8Num212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E24CBF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003DB8"/>
    <w:multiLevelType w:val="multilevel"/>
    <w:tmpl w:val="1C1CD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4" w15:restartNumberingAfterBreak="0">
    <w:nsid w:val="546C0C12"/>
    <w:multiLevelType w:val="hybridMultilevel"/>
    <w:tmpl w:val="87B0D45C"/>
    <w:name w:val="WW8Num2122"/>
    <w:lvl w:ilvl="0" w:tplc="6628761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6CFAC">
      <w:start w:val="1"/>
      <w:numFmt w:val="decimal"/>
      <w:lvlText w:val="B.%2."/>
      <w:lvlJc w:val="left"/>
      <w:pPr>
        <w:tabs>
          <w:tab w:val="num" w:pos="284"/>
        </w:tabs>
        <w:ind w:left="340" w:hanging="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2E686D"/>
    <w:multiLevelType w:val="hybridMultilevel"/>
    <w:tmpl w:val="23003DCA"/>
    <w:name w:val="WW8Num2123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EB34CF12">
      <w:start w:val="1"/>
      <w:numFmt w:val="bullet"/>
      <w:lvlText w:val=""/>
      <w:lvlJc w:val="left"/>
      <w:pPr>
        <w:tabs>
          <w:tab w:val="num" w:pos="1080"/>
        </w:tabs>
        <w:ind w:left="1080" w:firstLine="0"/>
      </w:pPr>
      <w:rPr>
        <w:rFonts w:ascii="Wingdings" w:hAnsi="Wingdings" w:hint="default"/>
        <w:b/>
        <w:sz w:val="14"/>
        <w:szCs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7B71865"/>
    <w:multiLevelType w:val="hybridMultilevel"/>
    <w:tmpl w:val="93C4649E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1694841458">
    <w:abstractNumId w:val="0"/>
  </w:num>
  <w:num w:numId="2" w16cid:durableId="106631113">
    <w:abstractNumId w:val="22"/>
  </w:num>
  <w:num w:numId="3" w16cid:durableId="450901718">
    <w:abstractNumId w:val="19"/>
  </w:num>
  <w:num w:numId="4" w16cid:durableId="329255154">
    <w:abstractNumId w:val="20"/>
  </w:num>
  <w:num w:numId="5" w16cid:durableId="1190800219">
    <w:abstractNumId w:val="23"/>
  </w:num>
  <w:num w:numId="6" w16cid:durableId="313535911">
    <w:abstractNumId w:val="16"/>
  </w:num>
  <w:num w:numId="7" w16cid:durableId="1664357693">
    <w:abstractNumId w:val="17"/>
  </w:num>
  <w:num w:numId="8" w16cid:durableId="1124807039">
    <w:abstractNumId w:val="26"/>
  </w:num>
  <w:num w:numId="9" w16cid:durableId="249894214">
    <w:abstractNumId w:val="15"/>
  </w:num>
  <w:num w:numId="10" w16cid:durableId="6345380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47"/>
    <w:rsid w:val="00002287"/>
    <w:rsid w:val="00002A49"/>
    <w:rsid w:val="000032B5"/>
    <w:rsid w:val="000034FE"/>
    <w:rsid w:val="0000610B"/>
    <w:rsid w:val="00006A97"/>
    <w:rsid w:val="000106C8"/>
    <w:rsid w:val="00012C52"/>
    <w:rsid w:val="000137E9"/>
    <w:rsid w:val="00015682"/>
    <w:rsid w:val="00015C23"/>
    <w:rsid w:val="00016859"/>
    <w:rsid w:val="00016BDA"/>
    <w:rsid w:val="00020DD7"/>
    <w:rsid w:val="000211B1"/>
    <w:rsid w:val="00021685"/>
    <w:rsid w:val="00022D7B"/>
    <w:rsid w:val="000235EE"/>
    <w:rsid w:val="000254C1"/>
    <w:rsid w:val="00026B0A"/>
    <w:rsid w:val="00030A81"/>
    <w:rsid w:val="00031929"/>
    <w:rsid w:val="00032349"/>
    <w:rsid w:val="00033505"/>
    <w:rsid w:val="000347E1"/>
    <w:rsid w:val="0003481F"/>
    <w:rsid w:val="000350E8"/>
    <w:rsid w:val="00035D41"/>
    <w:rsid w:val="000372D8"/>
    <w:rsid w:val="0003741E"/>
    <w:rsid w:val="0003752E"/>
    <w:rsid w:val="00040B36"/>
    <w:rsid w:val="00040BE6"/>
    <w:rsid w:val="00040D72"/>
    <w:rsid w:val="000411D4"/>
    <w:rsid w:val="00042774"/>
    <w:rsid w:val="00043B2E"/>
    <w:rsid w:val="00043BBA"/>
    <w:rsid w:val="00044619"/>
    <w:rsid w:val="00045262"/>
    <w:rsid w:val="000465B9"/>
    <w:rsid w:val="000510A2"/>
    <w:rsid w:val="00051870"/>
    <w:rsid w:val="00051963"/>
    <w:rsid w:val="00052D30"/>
    <w:rsid w:val="000546F7"/>
    <w:rsid w:val="00054B42"/>
    <w:rsid w:val="00055A0F"/>
    <w:rsid w:val="00056790"/>
    <w:rsid w:val="000573C7"/>
    <w:rsid w:val="00060362"/>
    <w:rsid w:val="00060F10"/>
    <w:rsid w:val="0006174D"/>
    <w:rsid w:val="000620C0"/>
    <w:rsid w:val="00063C2D"/>
    <w:rsid w:val="00066AF4"/>
    <w:rsid w:val="00066C3A"/>
    <w:rsid w:val="00070B5F"/>
    <w:rsid w:val="00073382"/>
    <w:rsid w:val="0007353C"/>
    <w:rsid w:val="0007368B"/>
    <w:rsid w:val="00073DAF"/>
    <w:rsid w:val="00074EAA"/>
    <w:rsid w:val="00075F84"/>
    <w:rsid w:val="000760C9"/>
    <w:rsid w:val="0007651C"/>
    <w:rsid w:val="00080236"/>
    <w:rsid w:val="00080E3E"/>
    <w:rsid w:val="00081371"/>
    <w:rsid w:val="00081DD8"/>
    <w:rsid w:val="00082749"/>
    <w:rsid w:val="00084DC7"/>
    <w:rsid w:val="000859CE"/>
    <w:rsid w:val="000868C1"/>
    <w:rsid w:val="00090DA0"/>
    <w:rsid w:val="000974FA"/>
    <w:rsid w:val="000A2261"/>
    <w:rsid w:val="000A2BF7"/>
    <w:rsid w:val="000A2C91"/>
    <w:rsid w:val="000A4F71"/>
    <w:rsid w:val="000A54EE"/>
    <w:rsid w:val="000A60FD"/>
    <w:rsid w:val="000A6A59"/>
    <w:rsid w:val="000B04F6"/>
    <w:rsid w:val="000B0511"/>
    <w:rsid w:val="000B2391"/>
    <w:rsid w:val="000B2772"/>
    <w:rsid w:val="000B3806"/>
    <w:rsid w:val="000B45F5"/>
    <w:rsid w:val="000B4EB8"/>
    <w:rsid w:val="000B7A8D"/>
    <w:rsid w:val="000C03B7"/>
    <w:rsid w:val="000C0813"/>
    <w:rsid w:val="000C177C"/>
    <w:rsid w:val="000C220A"/>
    <w:rsid w:val="000C27C0"/>
    <w:rsid w:val="000C4295"/>
    <w:rsid w:val="000C514C"/>
    <w:rsid w:val="000C6216"/>
    <w:rsid w:val="000D11CA"/>
    <w:rsid w:val="000D1642"/>
    <w:rsid w:val="000D268C"/>
    <w:rsid w:val="000D463F"/>
    <w:rsid w:val="000D5453"/>
    <w:rsid w:val="000D73AB"/>
    <w:rsid w:val="000D74B3"/>
    <w:rsid w:val="000E0133"/>
    <w:rsid w:val="000E1933"/>
    <w:rsid w:val="000E2126"/>
    <w:rsid w:val="000E3446"/>
    <w:rsid w:val="000E3627"/>
    <w:rsid w:val="000E40A4"/>
    <w:rsid w:val="000E7B0F"/>
    <w:rsid w:val="000F1C56"/>
    <w:rsid w:val="000F205F"/>
    <w:rsid w:val="000F3298"/>
    <w:rsid w:val="000F6921"/>
    <w:rsid w:val="0010007D"/>
    <w:rsid w:val="00101D5A"/>
    <w:rsid w:val="00102F33"/>
    <w:rsid w:val="00103F75"/>
    <w:rsid w:val="00106866"/>
    <w:rsid w:val="00107320"/>
    <w:rsid w:val="001078A8"/>
    <w:rsid w:val="001125F3"/>
    <w:rsid w:val="001146FA"/>
    <w:rsid w:val="00115CA8"/>
    <w:rsid w:val="001176BF"/>
    <w:rsid w:val="00117864"/>
    <w:rsid w:val="00117EBE"/>
    <w:rsid w:val="00122D44"/>
    <w:rsid w:val="00122D5F"/>
    <w:rsid w:val="001262D9"/>
    <w:rsid w:val="00131409"/>
    <w:rsid w:val="00131D91"/>
    <w:rsid w:val="00132A39"/>
    <w:rsid w:val="001353CB"/>
    <w:rsid w:val="00135688"/>
    <w:rsid w:val="00140BBF"/>
    <w:rsid w:val="00143A78"/>
    <w:rsid w:val="00143AFF"/>
    <w:rsid w:val="001441E0"/>
    <w:rsid w:val="00147C61"/>
    <w:rsid w:val="0015146A"/>
    <w:rsid w:val="00153580"/>
    <w:rsid w:val="001547D2"/>
    <w:rsid w:val="00154933"/>
    <w:rsid w:val="00156EC2"/>
    <w:rsid w:val="00156FFC"/>
    <w:rsid w:val="0015711C"/>
    <w:rsid w:val="001571F2"/>
    <w:rsid w:val="00157D42"/>
    <w:rsid w:val="00161190"/>
    <w:rsid w:val="00161D46"/>
    <w:rsid w:val="0016492C"/>
    <w:rsid w:val="001660E3"/>
    <w:rsid w:val="00170BAA"/>
    <w:rsid w:val="00174ECC"/>
    <w:rsid w:val="00175153"/>
    <w:rsid w:val="001757D2"/>
    <w:rsid w:val="00175D31"/>
    <w:rsid w:val="00182436"/>
    <w:rsid w:val="00184688"/>
    <w:rsid w:val="00186B78"/>
    <w:rsid w:val="00186E03"/>
    <w:rsid w:val="00190A29"/>
    <w:rsid w:val="00190BFB"/>
    <w:rsid w:val="00191656"/>
    <w:rsid w:val="00192610"/>
    <w:rsid w:val="001933EA"/>
    <w:rsid w:val="00194A68"/>
    <w:rsid w:val="00195D01"/>
    <w:rsid w:val="001A06F1"/>
    <w:rsid w:val="001A09D6"/>
    <w:rsid w:val="001A3446"/>
    <w:rsid w:val="001A3888"/>
    <w:rsid w:val="001A4764"/>
    <w:rsid w:val="001A4D78"/>
    <w:rsid w:val="001A676E"/>
    <w:rsid w:val="001B0F07"/>
    <w:rsid w:val="001B2396"/>
    <w:rsid w:val="001B2DF2"/>
    <w:rsid w:val="001B709A"/>
    <w:rsid w:val="001C03FC"/>
    <w:rsid w:val="001C092E"/>
    <w:rsid w:val="001C12B0"/>
    <w:rsid w:val="001C142C"/>
    <w:rsid w:val="001C2FCA"/>
    <w:rsid w:val="001C346C"/>
    <w:rsid w:val="001C497B"/>
    <w:rsid w:val="001C5892"/>
    <w:rsid w:val="001C69AC"/>
    <w:rsid w:val="001D0735"/>
    <w:rsid w:val="001D161C"/>
    <w:rsid w:val="001D1E1E"/>
    <w:rsid w:val="001D4D87"/>
    <w:rsid w:val="001D67CE"/>
    <w:rsid w:val="001D72AF"/>
    <w:rsid w:val="001E15FD"/>
    <w:rsid w:val="001E4456"/>
    <w:rsid w:val="001E5B93"/>
    <w:rsid w:val="001E6BD3"/>
    <w:rsid w:val="001E7B7A"/>
    <w:rsid w:val="001F0233"/>
    <w:rsid w:val="001F0FB5"/>
    <w:rsid w:val="001F275F"/>
    <w:rsid w:val="001F3542"/>
    <w:rsid w:val="001F3FDD"/>
    <w:rsid w:val="001F4534"/>
    <w:rsid w:val="001F51DB"/>
    <w:rsid w:val="001F52B1"/>
    <w:rsid w:val="001F5B13"/>
    <w:rsid w:val="001F6A4E"/>
    <w:rsid w:val="001F716F"/>
    <w:rsid w:val="0020180F"/>
    <w:rsid w:val="00201D5D"/>
    <w:rsid w:val="00202515"/>
    <w:rsid w:val="00202AD5"/>
    <w:rsid w:val="00202E06"/>
    <w:rsid w:val="00203A32"/>
    <w:rsid w:val="00203E05"/>
    <w:rsid w:val="002040AD"/>
    <w:rsid w:val="00207FE0"/>
    <w:rsid w:val="00210042"/>
    <w:rsid w:val="00212898"/>
    <w:rsid w:val="00215523"/>
    <w:rsid w:val="0021661D"/>
    <w:rsid w:val="00216AC9"/>
    <w:rsid w:val="002215B7"/>
    <w:rsid w:val="0022181B"/>
    <w:rsid w:val="00222306"/>
    <w:rsid w:val="00222C7C"/>
    <w:rsid w:val="00224646"/>
    <w:rsid w:val="00224781"/>
    <w:rsid w:val="00224914"/>
    <w:rsid w:val="00225F4C"/>
    <w:rsid w:val="00226624"/>
    <w:rsid w:val="00226ADF"/>
    <w:rsid w:val="002304A2"/>
    <w:rsid w:val="00233072"/>
    <w:rsid w:val="002347A9"/>
    <w:rsid w:val="00240F17"/>
    <w:rsid w:val="00242953"/>
    <w:rsid w:val="0024467D"/>
    <w:rsid w:val="00244C33"/>
    <w:rsid w:val="00244C44"/>
    <w:rsid w:val="002504E9"/>
    <w:rsid w:val="002521D9"/>
    <w:rsid w:val="002522AC"/>
    <w:rsid w:val="00253006"/>
    <w:rsid w:val="0025366E"/>
    <w:rsid w:val="00255C43"/>
    <w:rsid w:val="00261049"/>
    <w:rsid w:val="002647DB"/>
    <w:rsid w:val="002656C8"/>
    <w:rsid w:val="00265F2C"/>
    <w:rsid w:val="00266233"/>
    <w:rsid w:val="002718A9"/>
    <w:rsid w:val="0027258C"/>
    <w:rsid w:val="002731BE"/>
    <w:rsid w:val="00273F50"/>
    <w:rsid w:val="00280277"/>
    <w:rsid w:val="002802DC"/>
    <w:rsid w:val="002804F2"/>
    <w:rsid w:val="00281BBE"/>
    <w:rsid w:val="00283E71"/>
    <w:rsid w:val="00285119"/>
    <w:rsid w:val="00286B35"/>
    <w:rsid w:val="00291880"/>
    <w:rsid w:val="00294CF6"/>
    <w:rsid w:val="0029567F"/>
    <w:rsid w:val="002A21D7"/>
    <w:rsid w:val="002A499F"/>
    <w:rsid w:val="002A5103"/>
    <w:rsid w:val="002A577C"/>
    <w:rsid w:val="002A76C5"/>
    <w:rsid w:val="002A7767"/>
    <w:rsid w:val="002B1E59"/>
    <w:rsid w:val="002B20BE"/>
    <w:rsid w:val="002B49A4"/>
    <w:rsid w:val="002B4C4F"/>
    <w:rsid w:val="002B50C4"/>
    <w:rsid w:val="002B71FA"/>
    <w:rsid w:val="002B7AF9"/>
    <w:rsid w:val="002C0C86"/>
    <w:rsid w:val="002C0FE9"/>
    <w:rsid w:val="002C1370"/>
    <w:rsid w:val="002C4CEF"/>
    <w:rsid w:val="002C4EDA"/>
    <w:rsid w:val="002C5380"/>
    <w:rsid w:val="002C5413"/>
    <w:rsid w:val="002C638B"/>
    <w:rsid w:val="002C674E"/>
    <w:rsid w:val="002C761F"/>
    <w:rsid w:val="002D0505"/>
    <w:rsid w:val="002D2404"/>
    <w:rsid w:val="002D252A"/>
    <w:rsid w:val="002D2974"/>
    <w:rsid w:val="002D2FDE"/>
    <w:rsid w:val="002D3259"/>
    <w:rsid w:val="002D339E"/>
    <w:rsid w:val="002D369F"/>
    <w:rsid w:val="002D37D5"/>
    <w:rsid w:val="002D644F"/>
    <w:rsid w:val="002D7B59"/>
    <w:rsid w:val="002E1086"/>
    <w:rsid w:val="002E1C7E"/>
    <w:rsid w:val="002E28DD"/>
    <w:rsid w:val="002E3889"/>
    <w:rsid w:val="002E3B83"/>
    <w:rsid w:val="002E3D6E"/>
    <w:rsid w:val="002E3D73"/>
    <w:rsid w:val="002E4B76"/>
    <w:rsid w:val="002E5778"/>
    <w:rsid w:val="002E65B9"/>
    <w:rsid w:val="002E7597"/>
    <w:rsid w:val="002E7B3B"/>
    <w:rsid w:val="002F07AB"/>
    <w:rsid w:val="002F134F"/>
    <w:rsid w:val="002F40A8"/>
    <w:rsid w:val="002F45CC"/>
    <w:rsid w:val="002F5B49"/>
    <w:rsid w:val="002F5C26"/>
    <w:rsid w:val="002F6E35"/>
    <w:rsid w:val="002F7A0F"/>
    <w:rsid w:val="0030066C"/>
    <w:rsid w:val="00300CD9"/>
    <w:rsid w:val="00302469"/>
    <w:rsid w:val="00305256"/>
    <w:rsid w:val="00305B12"/>
    <w:rsid w:val="003062A3"/>
    <w:rsid w:val="00306EFD"/>
    <w:rsid w:val="00306F16"/>
    <w:rsid w:val="0031030D"/>
    <w:rsid w:val="003114B1"/>
    <w:rsid w:val="00312906"/>
    <w:rsid w:val="00315289"/>
    <w:rsid w:val="00315497"/>
    <w:rsid w:val="0032163D"/>
    <w:rsid w:val="00321AEE"/>
    <w:rsid w:val="00321CBE"/>
    <w:rsid w:val="00325E01"/>
    <w:rsid w:val="00327AD9"/>
    <w:rsid w:val="00332D84"/>
    <w:rsid w:val="00333D84"/>
    <w:rsid w:val="00334382"/>
    <w:rsid w:val="003356B0"/>
    <w:rsid w:val="003402D8"/>
    <w:rsid w:val="003403C6"/>
    <w:rsid w:val="00340843"/>
    <w:rsid w:val="00341541"/>
    <w:rsid w:val="003418B3"/>
    <w:rsid w:val="00342583"/>
    <w:rsid w:val="00345221"/>
    <w:rsid w:val="00345736"/>
    <w:rsid w:val="00345DD7"/>
    <w:rsid w:val="003463EC"/>
    <w:rsid w:val="00346BAE"/>
    <w:rsid w:val="0034759C"/>
    <w:rsid w:val="0035072F"/>
    <w:rsid w:val="003608D6"/>
    <w:rsid w:val="00362613"/>
    <w:rsid w:val="003627EB"/>
    <w:rsid w:val="0036374A"/>
    <w:rsid w:val="00366FAE"/>
    <w:rsid w:val="00371628"/>
    <w:rsid w:val="003721CE"/>
    <w:rsid w:val="003726E0"/>
    <w:rsid w:val="003732EB"/>
    <w:rsid w:val="003741EE"/>
    <w:rsid w:val="003742A7"/>
    <w:rsid w:val="003762D0"/>
    <w:rsid w:val="00376526"/>
    <w:rsid w:val="00376D16"/>
    <w:rsid w:val="0037774F"/>
    <w:rsid w:val="00377811"/>
    <w:rsid w:val="00377C40"/>
    <w:rsid w:val="00380565"/>
    <w:rsid w:val="0038068B"/>
    <w:rsid w:val="0038070B"/>
    <w:rsid w:val="003818A8"/>
    <w:rsid w:val="00384827"/>
    <w:rsid w:val="00385242"/>
    <w:rsid w:val="003856D1"/>
    <w:rsid w:val="00386472"/>
    <w:rsid w:val="00386A91"/>
    <w:rsid w:val="0039012E"/>
    <w:rsid w:val="00392CEC"/>
    <w:rsid w:val="00393F57"/>
    <w:rsid w:val="003954F3"/>
    <w:rsid w:val="0039659F"/>
    <w:rsid w:val="00396E21"/>
    <w:rsid w:val="003A1285"/>
    <w:rsid w:val="003A1D0A"/>
    <w:rsid w:val="003A2871"/>
    <w:rsid w:val="003A29BD"/>
    <w:rsid w:val="003A2D27"/>
    <w:rsid w:val="003A456F"/>
    <w:rsid w:val="003A6B0D"/>
    <w:rsid w:val="003A7829"/>
    <w:rsid w:val="003B01AE"/>
    <w:rsid w:val="003B0830"/>
    <w:rsid w:val="003B14DA"/>
    <w:rsid w:val="003B2AB8"/>
    <w:rsid w:val="003B3358"/>
    <w:rsid w:val="003B3777"/>
    <w:rsid w:val="003B528D"/>
    <w:rsid w:val="003B548F"/>
    <w:rsid w:val="003C60A7"/>
    <w:rsid w:val="003C65FA"/>
    <w:rsid w:val="003C7557"/>
    <w:rsid w:val="003D045D"/>
    <w:rsid w:val="003D1F7E"/>
    <w:rsid w:val="003D4A91"/>
    <w:rsid w:val="003D509F"/>
    <w:rsid w:val="003D5571"/>
    <w:rsid w:val="003D5F21"/>
    <w:rsid w:val="003D79BC"/>
    <w:rsid w:val="003E0EDB"/>
    <w:rsid w:val="003E26E9"/>
    <w:rsid w:val="003E2D5F"/>
    <w:rsid w:val="003E2ECB"/>
    <w:rsid w:val="003E3DE9"/>
    <w:rsid w:val="003E5262"/>
    <w:rsid w:val="003E585F"/>
    <w:rsid w:val="003E68E6"/>
    <w:rsid w:val="003E7983"/>
    <w:rsid w:val="003F0158"/>
    <w:rsid w:val="003F1A08"/>
    <w:rsid w:val="003F4035"/>
    <w:rsid w:val="003F4E31"/>
    <w:rsid w:val="003F6433"/>
    <w:rsid w:val="003F6F80"/>
    <w:rsid w:val="00402029"/>
    <w:rsid w:val="004029BE"/>
    <w:rsid w:val="00402FA7"/>
    <w:rsid w:val="004039E8"/>
    <w:rsid w:val="00404F23"/>
    <w:rsid w:val="004052F5"/>
    <w:rsid w:val="0041154C"/>
    <w:rsid w:val="0041208C"/>
    <w:rsid w:val="00415D0F"/>
    <w:rsid w:val="00416260"/>
    <w:rsid w:val="00417924"/>
    <w:rsid w:val="00417985"/>
    <w:rsid w:val="00417F05"/>
    <w:rsid w:val="00417FBB"/>
    <w:rsid w:val="004210CE"/>
    <w:rsid w:val="00424287"/>
    <w:rsid w:val="004248BD"/>
    <w:rsid w:val="00425D4D"/>
    <w:rsid w:val="00426302"/>
    <w:rsid w:val="0042645A"/>
    <w:rsid w:val="0042756A"/>
    <w:rsid w:val="004309DC"/>
    <w:rsid w:val="004323E8"/>
    <w:rsid w:val="004350E7"/>
    <w:rsid w:val="00436A11"/>
    <w:rsid w:val="00436D02"/>
    <w:rsid w:val="004371B3"/>
    <w:rsid w:val="00437C4A"/>
    <w:rsid w:val="00441ABD"/>
    <w:rsid w:val="00447232"/>
    <w:rsid w:val="00447CEA"/>
    <w:rsid w:val="004500C4"/>
    <w:rsid w:val="004500E5"/>
    <w:rsid w:val="004502A2"/>
    <w:rsid w:val="00450E26"/>
    <w:rsid w:val="004528FE"/>
    <w:rsid w:val="00453404"/>
    <w:rsid w:val="0045471D"/>
    <w:rsid w:val="00455BD4"/>
    <w:rsid w:val="00455DF7"/>
    <w:rsid w:val="00456CDD"/>
    <w:rsid w:val="00457A6F"/>
    <w:rsid w:val="00460C57"/>
    <w:rsid w:val="004613EC"/>
    <w:rsid w:val="00463134"/>
    <w:rsid w:val="00463727"/>
    <w:rsid w:val="0046569F"/>
    <w:rsid w:val="00465B7E"/>
    <w:rsid w:val="004667DE"/>
    <w:rsid w:val="00466AA5"/>
    <w:rsid w:val="00467CC0"/>
    <w:rsid w:val="00472B35"/>
    <w:rsid w:val="00475C92"/>
    <w:rsid w:val="00477B15"/>
    <w:rsid w:val="00477DAD"/>
    <w:rsid w:val="004834CF"/>
    <w:rsid w:val="00485994"/>
    <w:rsid w:val="00485E33"/>
    <w:rsid w:val="0048708A"/>
    <w:rsid w:val="00487A1A"/>
    <w:rsid w:val="00487BA6"/>
    <w:rsid w:val="00487D21"/>
    <w:rsid w:val="00492033"/>
    <w:rsid w:val="0049227F"/>
    <w:rsid w:val="00492F7D"/>
    <w:rsid w:val="00494ED3"/>
    <w:rsid w:val="0049501C"/>
    <w:rsid w:val="00495BE1"/>
    <w:rsid w:val="00495C11"/>
    <w:rsid w:val="00496232"/>
    <w:rsid w:val="00496AE4"/>
    <w:rsid w:val="00496B5C"/>
    <w:rsid w:val="00496F55"/>
    <w:rsid w:val="00496F8C"/>
    <w:rsid w:val="004A6A2E"/>
    <w:rsid w:val="004A7F2C"/>
    <w:rsid w:val="004B1436"/>
    <w:rsid w:val="004B1489"/>
    <w:rsid w:val="004B19EF"/>
    <w:rsid w:val="004B3DA7"/>
    <w:rsid w:val="004B4226"/>
    <w:rsid w:val="004B5ABE"/>
    <w:rsid w:val="004B6056"/>
    <w:rsid w:val="004B63D0"/>
    <w:rsid w:val="004C0BBF"/>
    <w:rsid w:val="004C2E2A"/>
    <w:rsid w:val="004C3110"/>
    <w:rsid w:val="004C442F"/>
    <w:rsid w:val="004C52EE"/>
    <w:rsid w:val="004C6150"/>
    <w:rsid w:val="004C63E3"/>
    <w:rsid w:val="004D1933"/>
    <w:rsid w:val="004D2CDB"/>
    <w:rsid w:val="004D2FC1"/>
    <w:rsid w:val="004D5820"/>
    <w:rsid w:val="004D7112"/>
    <w:rsid w:val="004D7550"/>
    <w:rsid w:val="004D7C58"/>
    <w:rsid w:val="004D7C91"/>
    <w:rsid w:val="004D7CFB"/>
    <w:rsid w:val="004E049F"/>
    <w:rsid w:val="004E1491"/>
    <w:rsid w:val="004E65AE"/>
    <w:rsid w:val="004E6D76"/>
    <w:rsid w:val="004E756E"/>
    <w:rsid w:val="004F0CDA"/>
    <w:rsid w:val="004F20D7"/>
    <w:rsid w:val="004F2F74"/>
    <w:rsid w:val="004F4AE1"/>
    <w:rsid w:val="005027FB"/>
    <w:rsid w:val="005038DE"/>
    <w:rsid w:val="005052D1"/>
    <w:rsid w:val="00507DEB"/>
    <w:rsid w:val="00510FF1"/>
    <w:rsid w:val="00512122"/>
    <w:rsid w:val="005140A1"/>
    <w:rsid w:val="005148F4"/>
    <w:rsid w:val="00514E98"/>
    <w:rsid w:val="005160A2"/>
    <w:rsid w:val="005176AD"/>
    <w:rsid w:val="00520F9C"/>
    <w:rsid w:val="00523676"/>
    <w:rsid w:val="005247A4"/>
    <w:rsid w:val="00525158"/>
    <w:rsid w:val="00525BBF"/>
    <w:rsid w:val="00525D87"/>
    <w:rsid w:val="00526077"/>
    <w:rsid w:val="00527E9C"/>
    <w:rsid w:val="0053053E"/>
    <w:rsid w:val="00530ACD"/>
    <w:rsid w:val="00534510"/>
    <w:rsid w:val="005348D5"/>
    <w:rsid w:val="00535D5F"/>
    <w:rsid w:val="00536992"/>
    <w:rsid w:val="00537879"/>
    <w:rsid w:val="00541318"/>
    <w:rsid w:val="00542968"/>
    <w:rsid w:val="00544AAA"/>
    <w:rsid w:val="0054541F"/>
    <w:rsid w:val="00547807"/>
    <w:rsid w:val="00550EB0"/>
    <w:rsid w:val="00552A02"/>
    <w:rsid w:val="00553D42"/>
    <w:rsid w:val="00553E81"/>
    <w:rsid w:val="00554035"/>
    <w:rsid w:val="0055444D"/>
    <w:rsid w:val="00554C62"/>
    <w:rsid w:val="00560703"/>
    <w:rsid w:val="00560D5D"/>
    <w:rsid w:val="005610E8"/>
    <w:rsid w:val="00561778"/>
    <w:rsid w:val="005646CB"/>
    <w:rsid w:val="005648C1"/>
    <w:rsid w:val="0056560E"/>
    <w:rsid w:val="00565B20"/>
    <w:rsid w:val="0056759E"/>
    <w:rsid w:val="005721AA"/>
    <w:rsid w:val="005724F2"/>
    <w:rsid w:val="00572F43"/>
    <w:rsid w:val="005731E0"/>
    <w:rsid w:val="00575B81"/>
    <w:rsid w:val="00576529"/>
    <w:rsid w:val="005773FF"/>
    <w:rsid w:val="0058088B"/>
    <w:rsid w:val="00580D30"/>
    <w:rsid w:val="00580EF4"/>
    <w:rsid w:val="00581BF4"/>
    <w:rsid w:val="00582B70"/>
    <w:rsid w:val="00582BF2"/>
    <w:rsid w:val="00585EDB"/>
    <w:rsid w:val="00590B47"/>
    <w:rsid w:val="0059147D"/>
    <w:rsid w:val="00593C12"/>
    <w:rsid w:val="0059591F"/>
    <w:rsid w:val="0059602B"/>
    <w:rsid w:val="005972DB"/>
    <w:rsid w:val="00597FA6"/>
    <w:rsid w:val="005A0473"/>
    <w:rsid w:val="005A07B7"/>
    <w:rsid w:val="005A0C92"/>
    <w:rsid w:val="005A1A89"/>
    <w:rsid w:val="005A27CD"/>
    <w:rsid w:val="005A303A"/>
    <w:rsid w:val="005A3187"/>
    <w:rsid w:val="005A4DFE"/>
    <w:rsid w:val="005A4E18"/>
    <w:rsid w:val="005A6276"/>
    <w:rsid w:val="005B0918"/>
    <w:rsid w:val="005B11B7"/>
    <w:rsid w:val="005B12F7"/>
    <w:rsid w:val="005B22A4"/>
    <w:rsid w:val="005B3433"/>
    <w:rsid w:val="005B3B87"/>
    <w:rsid w:val="005B62A4"/>
    <w:rsid w:val="005B6CBA"/>
    <w:rsid w:val="005B7A3E"/>
    <w:rsid w:val="005C25A0"/>
    <w:rsid w:val="005C5922"/>
    <w:rsid w:val="005C5AA2"/>
    <w:rsid w:val="005D0449"/>
    <w:rsid w:val="005D0B3C"/>
    <w:rsid w:val="005D2CBA"/>
    <w:rsid w:val="005D3F66"/>
    <w:rsid w:val="005D6F46"/>
    <w:rsid w:val="005E0AED"/>
    <w:rsid w:val="005E1CF4"/>
    <w:rsid w:val="005E24CE"/>
    <w:rsid w:val="005E3A5A"/>
    <w:rsid w:val="005F0CC3"/>
    <w:rsid w:val="005F1665"/>
    <w:rsid w:val="005F2C9B"/>
    <w:rsid w:val="005F4BD3"/>
    <w:rsid w:val="005F4D69"/>
    <w:rsid w:val="005F4E5A"/>
    <w:rsid w:val="005F6970"/>
    <w:rsid w:val="005F7401"/>
    <w:rsid w:val="00606A73"/>
    <w:rsid w:val="00606DF1"/>
    <w:rsid w:val="00607650"/>
    <w:rsid w:val="00607990"/>
    <w:rsid w:val="00610109"/>
    <w:rsid w:val="00610743"/>
    <w:rsid w:val="006152FD"/>
    <w:rsid w:val="006227C1"/>
    <w:rsid w:val="00622E02"/>
    <w:rsid w:val="00623C63"/>
    <w:rsid w:val="006254E7"/>
    <w:rsid w:val="0063037C"/>
    <w:rsid w:val="00631CE5"/>
    <w:rsid w:val="00634947"/>
    <w:rsid w:val="00634B36"/>
    <w:rsid w:val="006355CD"/>
    <w:rsid w:val="00636900"/>
    <w:rsid w:val="006371B8"/>
    <w:rsid w:val="0063749F"/>
    <w:rsid w:val="00637994"/>
    <w:rsid w:val="0064014C"/>
    <w:rsid w:val="00641062"/>
    <w:rsid w:val="00641802"/>
    <w:rsid w:val="00641F66"/>
    <w:rsid w:val="00642F45"/>
    <w:rsid w:val="00643C18"/>
    <w:rsid w:val="006443DE"/>
    <w:rsid w:val="00644EA7"/>
    <w:rsid w:val="0064501F"/>
    <w:rsid w:val="006454F8"/>
    <w:rsid w:val="00645592"/>
    <w:rsid w:val="0064642B"/>
    <w:rsid w:val="006466D2"/>
    <w:rsid w:val="00646EA6"/>
    <w:rsid w:val="006476AC"/>
    <w:rsid w:val="00651034"/>
    <w:rsid w:val="00651519"/>
    <w:rsid w:val="006529BC"/>
    <w:rsid w:val="00653D93"/>
    <w:rsid w:val="0065571F"/>
    <w:rsid w:val="00657C8E"/>
    <w:rsid w:val="006608C8"/>
    <w:rsid w:val="00661518"/>
    <w:rsid w:val="00661DDA"/>
    <w:rsid w:val="0066227A"/>
    <w:rsid w:val="006624A1"/>
    <w:rsid w:val="00662614"/>
    <w:rsid w:val="006639E2"/>
    <w:rsid w:val="00664C04"/>
    <w:rsid w:val="00664D3A"/>
    <w:rsid w:val="00665A98"/>
    <w:rsid w:val="00667E1B"/>
    <w:rsid w:val="0067101B"/>
    <w:rsid w:val="00671D1A"/>
    <w:rsid w:val="00673AEE"/>
    <w:rsid w:val="00674431"/>
    <w:rsid w:val="00676155"/>
    <w:rsid w:val="00676B40"/>
    <w:rsid w:val="00681131"/>
    <w:rsid w:val="00681133"/>
    <w:rsid w:val="00681454"/>
    <w:rsid w:val="00682EC6"/>
    <w:rsid w:val="00684287"/>
    <w:rsid w:val="00685F6A"/>
    <w:rsid w:val="00690535"/>
    <w:rsid w:val="006907E5"/>
    <w:rsid w:val="00690D91"/>
    <w:rsid w:val="006912F3"/>
    <w:rsid w:val="00692864"/>
    <w:rsid w:val="00693B78"/>
    <w:rsid w:val="00693B96"/>
    <w:rsid w:val="00693C27"/>
    <w:rsid w:val="00693F45"/>
    <w:rsid w:val="00694A51"/>
    <w:rsid w:val="00694F82"/>
    <w:rsid w:val="00695774"/>
    <w:rsid w:val="00696BA3"/>
    <w:rsid w:val="00697052"/>
    <w:rsid w:val="00697434"/>
    <w:rsid w:val="0069764E"/>
    <w:rsid w:val="006A0372"/>
    <w:rsid w:val="006A3282"/>
    <w:rsid w:val="006A328A"/>
    <w:rsid w:val="006A3A19"/>
    <w:rsid w:val="006A3D68"/>
    <w:rsid w:val="006A75B8"/>
    <w:rsid w:val="006A77A4"/>
    <w:rsid w:val="006B14B0"/>
    <w:rsid w:val="006B189D"/>
    <w:rsid w:val="006B1F73"/>
    <w:rsid w:val="006B2C21"/>
    <w:rsid w:val="006B339B"/>
    <w:rsid w:val="006B35C3"/>
    <w:rsid w:val="006B721E"/>
    <w:rsid w:val="006B762F"/>
    <w:rsid w:val="006C242A"/>
    <w:rsid w:val="006C43E3"/>
    <w:rsid w:val="006C517A"/>
    <w:rsid w:val="006C5D5A"/>
    <w:rsid w:val="006C7035"/>
    <w:rsid w:val="006C77A1"/>
    <w:rsid w:val="006C77E1"/>
    <w:rsid w:val="006D0468"/>
    <w:rsid w:val="006D072B"/>
    <w:rsid w:val="006D3DAF"/>
    <w:rsid w:val="006D4458"/>
    <w:rsid w:val="006D64EF"/>
    <w:rsid w:val="006D7D76"/>
    <w:rsid w:val="006E0371"/>
    <w:rsid w:val="006E1106"/>
    <w:rsid w:val="006E41C0"/>
    <w:rsid w:val="006E6A02"/>
    <w:rsid w:val="006E6E92"/>
    <w:rsid w:val="006E6E93"/>
    <w:rsid w:val="006E7A36"/>
    <w:rsid w:val="006F03A2"/>
    <w:rsid w:val="006F03DE"/>
    <w:rsid w:val="006F1D2C"/>
    <w:rsid w:val="006F4F13"/>
    <w:rsid w:val="006F7607"/>
    <w:rsid w:val="007021E9"/>
    <w:rsid w:val="007030BE"/>
    <w:rsid w:val="00703157"/>
    <w:rsid w:val="00704683"/>
    <w:rsid w:val="0070561C"/>
    <w:rsid w:val="00707D93"/>
    <w:rsid w:val="00707FA8"/>
    <w:rsid w:val="00713DD6"/>
    <w:rsid w:val="00715BAC"/>
    <w:rsid w:val="00722B78"/>
    <w:rsid w:val="00724A41"/>
    <w:rsid w:val="007309FA"/>
    <w:rsid w:val="00731506"/>
    <w:rsid w:val="00731FCF"/>
    <w:rsid w:val="007328E3"/>
    <w:rsid w:val="00733A7E"/>
    <w:rsid w:val="007342EE"/>
    <w:rsid w:val="00736F68"/>
    <w:rsid w:val="007404F3"/>
    <w:rsid w:val="00740B22"/>
    <w:rsid w:val="00740FD3"/>
    <w:rsid w:val="0074166D"/>
    <w:rsid w:val="00741801"/>
    <w:rsid w:val="00741F90"/>
    <w:rsid w:val="00742111"/>
    <w:rsid w:val="00742A45"/>
    <w:rsid w:val="00744E39"/>
    <w:rsid w:val="007457DF"/>
    <w:rsid w:val="007463D2"/>
    <w:rsid w:val="00747C65"/>
    <w:rsid w:val="007538E2"/>
    <w:rsid w:val="007544C2"/>
    <w:rsid w:val="00755198"/>
    <w:rsid w:val="007569DC"/>
    <w:rsid w:val="00757216"/>
    <w:rsid w:val="00757AE3"/>
    <w:rsid w:val="00757B34"/>
    <w:rsid w:val="00757B5C"/>
    <w:rsid w:val="00757C63"/>
    <w:rsid w:val="00760C6A"/>
    <w:rsid w:val="00760F14"/>
    <w:rsid w:val="00761F3A"/>
    <w:rsid w:val="00765DDB"/>
    <w:rsid w:val="00767DA8"/>
    <w:rsid w:val="00770938"/>
    <w:rsid w:val="00772A46"/>
    <w:rsid w:val="0077360D"/>
    <w:rsid w:val="00774844"/>
    <w:rsid w:val="00775560"/>
    <w:rsid w:val="00775D03"/>
    <w:rsid w:val="00776CBA"/>
    <w:rsid w:val="00782E0A"/>
    <w:rsid w:val="00784DE0"/>
    <w:rsid w:val="00784E88"/>
    <w:rsid w:val="007874A3"/>
    <w:rsid w:val="00792DF1"/>
    <w:rsid w:val="0079375F"/>
    <w:rsid w:val="00793DEB"/>
    <w:rsid w:val="0079485C"/>
    <w:rsid w:val="00795026"/>
    <w:rsid w:val="00796014"/>
    <w:rsid w:val="0079670E"/>
    <w:rsid w:val="0079680A"/>
    <w:rsid w:val="007A0715"/>
    <w:rsid w:val="007A1FB0"/>
    <w:rsid w:val="007A3890"/>
    <w:rsid w:val="007A4797"/>
    <w:rsid w:val="007B03ED"/>
    <w:rsid w:val="007B11C6"/>
    <w:rsid w:val="007B1A46"/>
    <w:rsid w:val="007B219F"/>
    <w:rsid w:val="007B22FF"/>
    <w:rsid w:val="007B36BE"/>
    <w:rsid w:val="007B3C08"/>
    <w:rsid w:val="007B66AC"/>
    <w:rsid w:val="007B67FC"/>
    <w:rsid w:val="007B7B3C"/>
    <w:rsid w:val="007C15C8"/>
    <w:rsid w:val="007C195F"/>
    <w:rsid w:val="007C2CEC"/>
    <w:rsid w:val="007C35CA"/>
    <w:rsid w:val="007C4C3E"/>
    <w:rsid w:val="007C4E20"/>
    <w:rsid w:val="007C54BE"/>
    <w:rsid w:val="007C627F"/>
    <w:rsid w:val="007C79D3"/>
    <w:rsid w:val="007D1367"/>
    <w:rsid w:val="007D188C"/>
    <w:rsid w:val="007D3468"/>
    <w:rsid w:val="007D3D02"/>
    <w:rsid w:val="007D66C5"/>
    <w:rsid w:val="007D713C"/>
    <w:rsid w:val="007D7CD1"/>
    <w:rsid w:val="007E0159"/>
    <w:rsid w:val="007E05D4"/>
    <w:rsid w:val="007E1059"/>
    <w:rsid w:val="007E15CC"/>
    <w:rsid w:val="007E1861"/>
    <w:rsid w:val="007E33BA"/>
    <w:rsid w:val="007E362B"/>
    <w:rsid w:val="007E429A"/>
    <w:rsid w:val="007E4D44"/>
    <w:rsid w:val="007E4E39"/>
    <w:rsid w:val="007E5CA1"/>
    <w:rsid w:val="007E5EB0"/>
    <w:rsid w:val="007E7195"/>
    <w:rsid w:val="007E7234"/>
    <w:rsid w:val="007E72D0"/>
    <w:rsid w:val="007E75E6"/>
    <w:rsid w:val="007F17B4"/>
    <w:rsid w:val="007F2244"/>
    <w:rsid w:val="007F3D67"/>
    <w:rsid w:val="007F6310"/>
    <w:rsid w:val="0080483C"/>
    <w:rsid w:val="008050A4"/>
    <w:rsid w:val="008067AE"/>
    <w:rsid w:val="00807C49"/>
    <w:rsid w:val="00810215"/>
    <w:rsid w:val="008103E2"/>
    <w:rsid w:val="00811AF2"/>
    <w:rsid w:val="00811C40"/>
    <w:rsid w:val="008121B1"/>
    <w:rsid w:val="00813440"/>
    <w:rsid w:val="0081638D"/>
    <w:rsid w:val="00820197"/>
    <w:rsid w:val="00820AF7"/>
    <w:rsid w:val="00820E1D"/>
    <w:rsid w:val="00822AD2"/>
    <w:rsid w:val="00824446"/>
    <w:rsid w:val="00824934"/>
    <w:rsid w:val="0082730A"/>
    <w:rsid w:val="00827337"/>
    <w:rsid w:val="00827766"/>
    <w:rsid w:val="008278E6"/>
    <w:rsid w:val="00831672"/>
    <w:rsid w:val="00832B67"/>
    <w:rsid w:val="00841315"/>
    <w:rsid w:val="0084372C"/>
    <w:rsid w:val="008444BE"/>
    <w:rsid w:val="00845351"/>
    <w:rsid w:val="00846CC2"/>
    <w:rsid w:val="00850F84"/>
    <w:rsid w:val="008517CD"/>
    <w:rsid w:val="00851B0E"/>
    <w:rsid w:val="00853C74"/>
    <w:rsid w:val="00855527"/>
    <w:rsid w:val="008566C1"/>
    <w:rsid w:val="00857610"/>
    <w:rsid w:val="00857774"/>
    <w:rsid w:val="008602AA"/>
    <w:rsid w:val="00860CE9"/>
    <w:rsid w:val="008610DC"/>
    <w:rsid w:val="0086146C"/>
    <w:rsid w:val="00862760"/>
    <w:rsid w:val="00865A5F"/>
    <w:rsid w:val="00867720"/>
    <w:rsid w:val="00871246"/>
    <w:rsid w:val="00874727"/>
    <w:rsid w:val="00874B1E"/>
    <w:rsid w:val="0087587E"/>
    <w:rsid w:val="00875D84"/>
    <w:rsid w:val="008769E6"/>
    <w:rsid w:val="008774FC"/>
    <w:rsid w:val="008775A6"/>
    <w:rsid w:val="008779D3"/>
    <w:rsid w:val="00877A8E"/>
    <w:rsid w:val="00880B7F"/>
    <w:rsid w:val="00880D8D"/>
    <w:rsid w:val="008821E6"/>
    <w:rsid w:val="008829F3"/>
    <w:rsid w:val="00882A22"/>
    <w:rsid w:val="00882E6A"/>
    <w:rsid w:val="00883929"/>
    <w:rsid w:val="00886A7C"/>
    <w:rsid w:val="00890A3B"/>
    <w:rsid w:val="00890D71"/>
    <w:rsid w:val="00892720"/>
    <w:rsid w:val="0089336D"/>
    <w:rsid w:val="00894CEF"/>
    <w:rsid w:val="00895124"/>
    <w:rsid w:val="00895B76"/>
    <w:rsid w:val="00895C74"/>
    <w:rsid w:val="00895DDE"/>
    <w:rsid w:val="00896CD9"/>
    <w:rsid w:val="00897B84"/>
    <w:rsid w:val="008A1982"/>
    <w:rsid w:val="008A4901"/>
    <w:rsid w:val="008A49E9"/>
    <w:rsid w:val="008A5677"/>
    <w:rsid w:val="008B0606"/>
    <w:rsid w:val="008B1D07"/>
    <w:rsid w:val="008B52B2"/>
    <w:rsid w:val="008B5BEF"/>
    <w:rsid w:val="008B6E5B"/>
    <w:rsid w:val="008B75D0"/>
    <w:rsid w:val="008C201C"/>
    <w:rsid w:val="008C2946"/>
    <w:rsid w:val="008C4132"/>
    <w:rsid w:val="008C6D61"/>
    <w:rsid w:val="008D22B1"/>
    <w:rsid w:val="008D32D0"/>
    <w:rsid w:val="008D43B6"/>
    <w:rsid w:val="008D6041"/>
    <w:rsid w:val="008E0E0C"/>
    <w:rsid w:val="008E2AA2"/>
    <w:rsid w:val="008E3601"/>
    <w:rsid w:val="008E4E1F"/>
    <w:rsid w:val="008E702E"/>
    <w:rsid w:val="008F1616"/>
    <w:rsid w:val="008F1A08"/>
    <w:rsid w:val="008F2B71"/>
    <w:rsid w:val="008F3846"/>
    <w:rsid w:val="008F3D62"/>
    <w:rsid w:val="008F4322"/>
    <w:rsid w:val="008F441D"/>
    <w:rsid w:val="008F46FF"/>
    <w:rsid w:val="008F483E"/>
    <w:rsid w:val="008F505F"/>
    <w:rsid w:val="008F6E9F"/>
    <w:rsid w:val="00901B83"/>
    <w:rsid w:val="00902A1D"/>
    <w:rsid w:val="00902CE5"/>
    <w:rsid w:val="00903B34"/>
    <w:rsid w:val="00903F5A"/>
    <w:rsid w:val="009064B3"/>
    <w:rsid w:val="00911CF2"/>
    <w:rsid w:val="00914732"/>
    <w:rsid w:val="00914EF8"/>
    <w:rsid w:val="00915492"/>
    <w:rsid w:val="00915617"/>
    <w:rsid w:val="00916350"/>
    <w:rsid w:val="00916A7C"/>
    <w:rsid w:val="0091703C"/>
    <w:rsid w:val="0092018D"/>
    <w:rsid w:val="0092174B"/>
    <w:rsid w:val="009223DB"/>
    <w:rsid w:val="009243EC"/>
    <w:rsid w:val="0092472D"/>
    <w:rsid w:val="0092707A"/>
    <w:rsid w:val="00930498"/>
    <w:rsid w:val="00931B30"/>
    <w:rsid w:val="00932494"/>
    <w:rsid w:val="00932A8B"/>
    <w:rsid w:val="00932C32"/>
    <w:rsid w:val="009331C0"/>
    <w:rsid w:val="009333A1"/>
    <w:rsid w:val="00933A8E"/>
    <w:rsid w:val="009345A8"/>
    <w:rsid w:val="00935299"/>
    <w:rsid w:val="00935B49"/>
    <w:rsid w:val="00937D75"/>
    <w:rsid w:val="009405F7"/>
    <w:rsid w:val="00940BF0"/>
    <w:rsid w:val="009414E0"/>
    <w:rsid w:val="00941AEB"/>
    <w:rsid w:val="009420B1"/>
    <w:rsid w:val="009424AC"/>
    <w:rsid w:val="009435F2"/>
    <w:rsid w:val="00944ACE"/>
    <w:rsid w:val="00944C6C"/>
    <w:rsid w:val="00945D62"/>
    <w:rsid w:val="00946572"/>
    <w:rsid w:val="009474D8"/>
    <w:rsid w:val="00947AFE"/>
    <w:rsid w:val="00947D2A"/>
    <w:rsid w:val="009519A5"/>
    <w:rsid w:val="009530A5"/>
    <w:rsid w:val="00953A57"/>
    <w:rsid w:val="00956FB6"/>
    <w:rsid w:val="00957DC2"/>
    <w:rsid w:val="009613E7"/>
    <w:rsid w:val="00962820"/>
    <w:rsid w:val="00962945"/>
    <w:rsid w:val="0096388D"/>
    <w:rsid w:val="00965328"/>
    <w:rsid w:val="00965D47"/>
    <w:rsid w:val="009661FD"/>
    <w:rsid w:val="009719EA"/>
    <w:rsid w:val="009720C2"/>
    <w:rsid w:val="00973AAE"/>
    <w:rsid w:val="00973FDD"/>
    <w:rsid w:val="00974351"/>
    <w:rsid w:val="00974697"/>
    <w:rsid w:val="00974E6C"/>
    <w:rsid w:val="00974F55"/>
    <w:rsid w:val="009750A3"/>
    <w:rsid w:val="009750C0"/>
    <w:rsid w:val="009754F8"/>
    <w:rsid w:val="00975FB7"/>
    <w:rsid w:val="0097698F"/>
    <w:rsid w:val="009769BF"/>
    <w:rsid w:val="00976D12"/>
    <w:rsid w:val="00981105"/>
    <w:rsid w:val="00982768"/>
    <w:rsid w:val="00984102"/>
    <w:rsid w:val="009853EF"/>
    <w:rsid w:val="009922EB"/>
    <w:rsid w:val="00993502"/>
    <w:rsid w:val="00996484"/>
    <w:rsid w:val="009968F6"/>
    <w:rsid w:val="00997271"/>
    <w:rsid w:val="00997AB6"/>
    <w:rsid w:val="009A0237"/>
    <w:rsid w:val="009A0639"/>
    <w:rsid w:val="009A1D3C"/>
    <w:rsid w:val="009A2836"/>
    <w:rsid w:val="009A31AC"/>
    <w:rsid w:val="009A38E8"/>
    <w:rsid w:val="009A3E05"/>
    <w:rsid w:val="009A737D"/>
    <w:rsid w:val="009B1171"/>
    <w:rsid w:val="009B5229"/>
    <w:rsid w:val="009B59F9"/>
    <w:rsid w:val="009B613C"/>
    <w:rsid w:val="009C00FB"/>
    <w:rsid w:val="009C0107"/>
    <w:rsid w:val="009C01E9"/>
    <w:rsid w:val="009C2D2B"/>
    <w:rsid w:val="009C4316"/>
    <w:rsid w:val="009C4B18"/>
    <w:rsid w:val="009C5A82"/>
    <w:rsid w:val="009C5BB0"/>
    <w:rsid w:val="009C732F"/>
    <w:rsid w:val="009D008A"/>
    <w:rsid w:val="009D11C8"/>
    <w:rsid w:val="009D210D"/>
    <w:rsid w:val="009D2A4B"/>
    <w:rsid w:val="009D3AD6"/>
    <w:rsid w:val="009D5F3D"/>
    <w:rsid w:val="009D60B0"/>
    <w:rsid w:val="009D6B35"/>
    <w:rsid w:val="009D6EB6"/>
    <w:rsid w:val="009D7442"/>
    <w:rsid w:val="009E009A"/>
    <w:rsid w:val="009E0669"/>
    <w:rsid w:val="009E19AE"/>
    <w:rsid w:val="009E40AC"/>
    <w:rsid w:val="009E47D7"/>
    <w:rsid w:val="009E4991"/>
    <w:rsid w:val="009E4DC6"/>
    <w:rsid w:val="009E50D6"/>
    <w:rsid w:val="009E557C"/>
    <w:rsid w:val="009E60CA"/>
    <w:rsid w:val="009E6CC7"/>
    <w:rsid w:val="009F0426"/>
    <w:rsid w:val="009F26F9"/>
    <w:rsid w:val="009F3000"/>
    <w:rsid w:val="009F3A1B"/>
    <w:rsid w:val="009F458B"/>
    <w:rsid w:val="009F5687"/>
    <w:rsid w:val="009F62F8"/>
    <w:rsid w:val="009F789B"/>
    <w:rsid w:val="00A00D27"/>
    <w:rsid w:val="00A01142"/>
    <w:rsid w:val="00A06557"/>
    <w:rsid w:val="00A0681D"/>
    <w:rsid w:val="00A113B6"/>
    <w:rsid w:val="00A11B43"/>
    <w:rsid w:val="00A11D28"/>
    <w:rsid w:val="00A12999"/>
    <w:rsid w:val="00A136E3"/>
    <w:rsid w:val="00A137A7"/>
    <w:rsid w:val="00A13ADA"/>
    <w:rsid w:val="00A140CD"/>
    <w:rsid w:val="00A149CD"/>
    <w:rsid w:val="00A17612"/>
    <w:rsid w:val="00A21C40"/>
    <w:rsid w:val="00A223C5"/>
    <w:rsid w:val="00A2272D"/>
    <w:rsid w:val="00A22D10"/>
    <w:rsid w:val="00A2438C"/>
    <w:rsid w:val="00A268F7"/>
    <w:rsid w:val="00A26E8A"/>
    <w:rsid w:val="00A30224"/>
    <w:rsid w:val="00A31656"/>
    <w:rsid w:val="00A3183C"/>
    <w:rsid w:val="00A31D6F"/>
    <w:rsid w:val="00A347C4"/>
    <w:rsid w:val="00A360E9"/>
    <w:rsid w:val="00A37892"/>
    <w:rsid w:val="00A37A83"/>
    <w:rsid w:val="00A4268E"/>
    <w:rsid w:val="00A427D4"/>
    <w:rsid w:val="00A42B08"/>
    <w:rsid w:val="00A42B8C"/>
    <w:rsid w:val="00A4368E"/>
    <w:rsid w:val="00A439DB"/>
    <w:rsid w:val="00A43CE2"/>
    <w:rsid w:val="00A44B2B"/>
    <w:rsid w:val="00A45220"/>
    <w:rsid w:val="00A46D11"/>
    <w:rsid w:val="00A52A14"/>
    <w:rsid w:val="00A52A27"/>
    <w:rsid w:val="00A53BF8"/>
    <w:rsid w:val="00A60B2E"/>
    <w:rsid w:val="00A616D0"/>
    <w:rsid w:val="00A61E0A"/>
    <w:rsid w:val="00A61EB2"/>
    <w:rsid w:val="00A623E4"/>
    <w:rsid w:val="00A628D5"/>
    <w:rsid w:val="00A6641A"/>
    <w:rsid w:val="00A6654C"/>
    <w:rsid w:val="00A70039"/>
    <w:rsid w:val="00A73968"/>
    <w:rsid w:val="00A73B17"/>
    <w:rsid w:val="00A75D8C"/>
    <w:rsid w:val="00A7607B"/>
    <w:rsid w:val="00A80730"/>
    <w:rsid w:val="00A83C44"/>
    <w:rsid w:val="00A85457"/>
    <w:rsid w:val="00A8656C"/>
    <w:rsid w:val="00A86F9D"/>
    <w:rsid w:val="00A91264"/>
    <w:rsid w:val="00A92C4A"/>
    <w:rsid w:val="00A9329E"/>
    <w:rsid w:val="00A945DE"/>
    <w:rsid w:val="00A95EA8"/>
    <w:rsid w:val="00A963D3"/>
    <w:rsid w:val="00AA044E"/>
    <w:rsid w:val="00AA170A"/>
    <w:rsid w:val="00AA42CF"/>
    <w:rsid w:val="00AA4A91"/>
    <w:rsid w:val="00AA7B0B"/>
    <w:rsid w:val="00AB074D"/>
    <w:rsid w:val="00AB24F3"/>
    <w:rsid w:val="00AB3C22"/>
    <w:rsid w:val="00AB459E"/>
    <w:rsid w:val="00AB4AFD"/>
    <w:rsid w:val="00AB52A3"/>
    <w:rsid w:val="00AB571C"/>
    <w:rsid w:val="00AB66BE"/>
    <w:rsid w:val="00AB6EDD"/>
    <w:rsid w:val="00AB7048"/>
    <w:rsid w:val="00AC08CB"/>
    <w:rsid w:val="00AC183D"/>
    <w:rsid w:val="00AC30D8"/>
    <w:rsid w:val="00AC6BCF"/>
    <w:rsid w:val="00AD02A0"/>
    <w:rsid w:val="00AD0497"/>
    <w:rsid w:val="00AD0A37"/>
    <w:rsid w:val="00AD1988"/>
    <w:rsid w:val="00AD28CD"/>
    <w:rsid w:val="00AD2F74"/>
    <w:rsid w:val="00AD4C59"/>
    <w:rsid w:val="00AD51FD"/>
    <w:rsid w:val="00AD5AAD"/>
    <w:rsid w:val="00AD6A0B"/>
    <w:rsid w:val="00AD7838"/>
    <w:rsid w:val="00AE025D"/>
    <w:rsid w:val="00AE30E1"/>
    <w:rsid w:val="00AE528D"/>
    <w:rsid w:val="00AE6063"/>
    <w:rsid w:val="00AE6081"/>
    <w:rsid w:val="00AE642D"/>
    <w:rsid w:val="00AF05C0"/>
    <w:rsid w:val="00AF216D"/>
    <w:rsid w:val="00AF76F1"/>
    <w:rsid w:val="00B00E08"/>
    <w:rsid w:val="00B01C76"/>
    <w:rsid w:val="00B01E46"/>
    <w:rsid w:val="00B020F6"/>
    <w:rsid w:val="00B023C9"/>
    <w:rsid w:val="00B02AB2"/>
    <w:rsid w:val="00B0492D"/>
    <w:rsid w:val="00B05BDE"/>
    <w:rsid w:val="00B05FA0"/>
    <w:rsid w:val="00B07517"/>
    <w:rsid w:val="00B1331E"/>
    <w:rsid w:val="00B13383"/>
    <w:rsid w:val="00B15170"/>
    <w:rsid w:val="00B1660B"/>
    <w:rsid w:val="00B20CB6"/>
    <w:rsid w:val="00B20F9E"/>
    <w:rsid w:val="00B265E2"/>
    <w:rsid w:val="00B33DFC"/>
    <w:rsid w:val="00B34672"/>
    <w:rsid w:val="00B34EA0"/>
    <w:rsid w:val="00B37DCF"/>
    <w:rsid w:val="00B4187D"/>
    <w:rsid w:val="00B41C52"/>
    <w:rsid w:val="00B4263A"/>
    <w:rsid w:val="00B42795"/>
    <w:rsid w:val="00B42DD8"/>
    <w:rsid w:val="00B439BD"/>
    <w:rsid w:val="00B46855"/>
    <w:rsid w:val="00B46D8F"/>
    <w:rsid w:val="00B47D1F"/>
    <w:rsid w:val="00B511B8"/>
    <w:rsid w:val="00B52F8D"/>
    <w:rsid w:val="00B530B0"/>
    <w:rsid w:val="00B535DC"/>
    <w:rsid w:val="00B54808"/>
    <w:rsid w:val="00B54FF8"/>
    <w:rsid w:val="00B557DD"/>
    <w:rsid w:val="00B57871"/>
    <w:rsid w:val="00B60DB3"/>
    <w:rsid w:val="00B61453"/>
    <w:rsid w:val="00B61E79"/>
    <w:rsid w:val="00B627C0"/>
    <w:rsid w:val="00B6456F"/>
    <w:rsid w:val="00B6489D"/>
    <w:rsid w:val="00B64DD2"/>
    <w:rsid w:val="00B65927"/>
    <w:rsid w:val="00B66E6C"/>
    <w:rsid w:val="00B72ADB"/>
    <w:rsid w:val="00B73C6C"/>
    <w:rsid w:val="00B749C7"/>
    <w:rsid w:val="00B75101"/>
    <w:rsid w:val="00B76117"/>
    <w:rsid w:val="00B76CD5"/>
    <w:rsid w:val="00B772DE"/>
    <w:rsid w:val="00B77A25"/>
    <w:rsid w:val="00B8153E"/>
    <w:rsid w:val="00B8377F"/>
    <w:rsid w:val="00B91ABE"/>
    <w:rsid w:val="00B91C70"/>
    <w:rsid w:val="00B93CF3"/>
    <w:rsid w:val="00B94094"/>
    <w:rsid w:val="00B95086"/>
    <w:rsid w:val="00B95A16"/>
    <w:rsid w:val="00B96FD2"/>
    <w:rsid w:val="00B975A6"/>
    <w:rsid w:val="00B976E9"/>
    <w:rsid w:val="00BA22FB"/>
    <w:rsid w:val="00BA5136"/>
    <w:rsid w:val="00BA60E3"/>
    <w:rsid w:val="00BA6DB3"/>
    <w:rsid w:val="00BA70F2"/>
    <w:rsid w:val="00BB1C8E"/>
    <w:rsid w:val="00BB230A"/>
    <w:rsid w:val="00BB23E3"/>
    <w:rsid w:val="00BB2878"/>
    <w:rsid w:val="00BB39AD"/>
    <w:rsid w:val="00BB5645"/>
    <w:rsid w:val="00BB636A"/>
    <w:rsid w:val="00BC1E4D"/>
    <w:rsid w:val="00BC3D62"/>
    <w:rsid w:val="00BC4D6D"/>
    <w:rsid w:val="00BC5320"/>
    <w:rsid w:val="00BC6826"/>
    <w:rsid w:val="00BC685F"/>
    <w:rsid w:val="00BC7798"/>
    <w:rsid w:val="00BC7968"/>
    <w:rsid w:val="00BD0452"/>
    <w:rsid w:val="00BD08E2"/>
    <w:rsid w:val="00BD1A76"/>
    <w:rsid w:val="00BD1F3D"/>
    <w:rsid w:val="00BD4D4F"/>
    <w:rsid w:val="00BD76CB"/>
    <w:rsid w:val="00BD7A1F"/>
    <w:rsid w:val="00BD7EDD"/>
    <w:rsid w:val="00BE17D5"/>
    <w:rsid w:val="00BE20A7"/>
    <w:rsid w:val="00BE3B7E"/>
    <w:rsid w:val="00BE657B"/>
    <w:rsid w:val="00BE6F29"/>
    <w:rsid w:val="00BE736D"/>
    <w:rsid w:val="00BF0CFC"/>
    <w:rsid w:val="00BF2632"/>
    <w:rsid w:val="00BF4F41"/>
    <w:rsid w:val="00BF7294"/>
    <w:rsid w:val="00C00AA5"/>
    <w:rsid w:val="00C00D5E"/>
    <w:rsid w:val="00C01B0E"/>
    <w:rsid w:val="00C01E55"/>
    <w:rsid w:val="00C02D63"/>
    <w:rsid w:val="00C05B22"/>
    <w:rsid w:val="00C10A7F"/>
    <w:rsid w:val="00C11773"/>
    <w:rsid w:val="00C12A1E"/>
    <w:rsid w:val="00C12B1F"/>
    <w:rsid w:val="00C15FD5"/>
    <w:rsid w:val="00C2060B"/>
    <w:rsid w:val="00C23797"/>
    <w:rsid w:val="00C24A3A"/>
    <w:rsid w:val="00C271C4"/>
    <w:rsid w:val="00C27ECA"/>
    <w:rsid w:val="00C301CE"/>
    <w:rsid w:val="00C30CE3"/>
    <w:rsid w:val="00C32CE3"/>
    <w:rsid w:val="00C35341"/>
    <w:rsid w:val="00C3698E"/>
    <w:rsid w:val="00C41589"/>
    <w:rsid w:val="00C417C9"/>
    <w:rsid w:val="00C42085"/>
    <w:rsid w:val="00C42461"/>
    <w:rsid w:val="00C42604"/>
    <w:rsid w:val="00C42F3F"/>
    <w:rsid w:val="00C45B88"/>
    <w:rsid w:val="00C47DB2"/>
    <w:rsid w:val="00C50806"/>
    <w:rsid w:val="00C5198E"/>
    <w:rsid w:val="00C52088"/>
    <w:rsid w:val="00C55668"/>
    <w:rsid w:val="00C55933"/>
    <w:rsid w:val="00C602D7"/>
    <w:rsid w:val="00C61140"/>
    <w:rsid w:val="00C62406"/>
    <w:rsid w:val="00C6331C"/>
    <w:rsid w:val="00C636C3"/>
    <w:rsid w:val="00C63785"/>
    <w:rsid w:val="00C65325"/>
    <w:rsid w:val="00C66A47"/>
    <w:rsid w:val="00C66B50"/>
    <w:rsid w:val="00C67BD7"/>
    <w:rsid w:val="00C70EE4"/>
    <w:rsid w:val="00C728F9"/>
    <w:rsid w:val="00C72EC6"/>
    <w:rsid w:val="00C74DE6"/>
    <w:rsid w:val="00C74EAE"/>
    <w:rsid w:val="00C750DA"/>
    <w:rsid w:val="00C765D6"/>
    <w:rsid w:val="00C76E0F"/>
    <w:rsid w:val="00C803F2"/>
    <w:rsid w:val="00C82D9D"/>
    <w:rsid w:val="00C838E1"/>
    <w:rsid w:val="00C86E51"/>
    <w:rsid w:val="00C900E0"/>
    <w:rsid w:val="00C9211A"/>
    <w:rsid w:val="00C933AD"/>
    <w:rsid w:val="00C938CF"/>
    <w:rsid w:val="00C9744F"/>
    <w:rsid w:val="00CA0163"/>
    <w:rsid w:val="00CA079B"/>
    <w:rsid w:val="00CA14F1"/>
    <w:rsid w:val="00CA16BF"/>
    <w:rsid w:val="00CA3E9B"/>
    <w:rsid w:val="00CA45E0"/>
    <w:rsid w:val="00CA4EA2"/>
    <w:rsid w:val="00CA5197"/>
    <w:rsid w:val="00CA5842"/>
    <w:rsid w:val="00CA66AC"/>
    <w:rsid w:val="00CB05BC"/>
    <w:rsid w:val="00CB13FD"/>
    <w:rsid w:val="00CB2694"/>
    <w:rsid w:val="00CB2EED"/>
    <w:rsid w:val="00CB4F84"/>
    <w:rsid w:val="00CB547B"/>
    <w:rsid w:val="00CB662C"/>
    <w:rsid w:val="00CB695D"/>
    <w:rsid w:val="00CC0136"/>
    <w:rsid w:val="00CC0D23"/>
    <w:rsid w:val="00CC24FA"/>
    <w:rsid w:val="00CC2697"/>
    <w:rsid w:val="00CC3961"/>
    <w:rsid w:val="00CC458E"/>
    <w:rsid w:val="00CC637E"/>
    <w:rsid w:val="00CC695D"/>
    <w:rsid w:val="00CD0D6E"/>
    <w:rsid w:val="00CD0DD1"/>
    <w:rsid w:val="00CD1B4A"/>
    <w:rsid w:val="00CD2634"/>
    <w:rsid w:val="00CD395C"/>
    <w:rsid w:val="00CD3DD3"/>
    <w:rsid w:val="00CD72BF"/>
    <w:rsid w:val="00CE1A91"/>
    <w:rsid w:val="00CE1DBE"/>
    <w:rsid w:val="00CE39CB"/>
    <w:rsid w:val="00CE550D"/>
    <w:rsid w:val="00CE561B"/>
    <w:rsid w:val="00CE614A"/>
    <w:rsid w:val="00CE6228"/>
    <w:rsid w:val="00CE699D"/>
    <w:rsid w:val="00CF0D23"/>
    <w:rsid w:val="00CF2921"/>
    <w:rsid w:val="00CF2CB2"/>
    <w:rsid w:val="00CF4512"/>
    <w:rsid w:val="00CF5078"/>
    <w:rsid w:val="00CF7A17"/>
    <w:rsid w:val="00D02142"/>
    <w:rsid w:val="00D02A08"/>
    <w:rsid w:val="00D04191"/>
    <w:rsid w:val="00D046E4"/>
    <w:rsid w:val="00D059A3"/>
    <w:rsid w:val="00D132FB"/>
    <w:rsid w:val="00D14464"/>
    <w:rsid w:val="00D14E20"/>
    <w:rsid w:val="00D15317"/>
    <w:rsid w:val="00D15A4A"/>
    <w:rsid w:val="00D16B16"/>
    <w:rsid w:val="00D17BAD"/>
    <w:rsid w:val="00D17D42"/>
    <w:rsid w:val="00D212C6"/>
    <w:rsid w:val="00D21308"/>
    <w:rsid w:val="00D22A47"/>
    <w:rsid w:val="00D22EA6"/>
    <w:rsid w:val="00D2457A"/>
    <w:rsid w:val="00D25279"/>
    <w:rsid w:val="00D2722B"/>
    <w:rsid w:val="00D30A96"/>
    <w:rsid w:val="00D35DBF"/>
    <w:rsid w:val="00D35DE0"/>
    <w:rsid w:val="00D378D5"/>
    <w:rsid w:val="00D402C9"/>
    <w:rsid w:val="00D40C55"/>
    <w:rsid w:val="00D40D0C"/>
    <w:rsid w:val="00D414CC"/>
    <w:rsid w:val="00D43444"/>
    <w:rsid w:val="00D43614"/>
    <w:rsid w:val="00D43D84"/>
    <w:rsid w:val="00D44164"/>
    <w:rsid w:val="00D453A3"/>
    <w:rsid w:val="00D46DA7"/>
    <w:rsid w:val="00D54359"/>
    <w:rsid w:val="00D55DC3"/>
    <w:rsid w:val="00D571BB"/>
    <w:rsid w:val="00D6163B"/>
    <w:rsid w:val="00D62045"/>
    <w:rsid w:val="00D62F60"/>
    <w:rsid w:val="00D65A44"/>
    <w:rsid w:val="00D67FDF"/>
    <w:rsid w:val="00D731DA"/>
    <w:rsid w:val="00D75926"/>
    <w:rsid w:val="00D76B3B"/>
    <w:rsid w:val="00D811F6"/>
    <w:rsid w:val="00D818F0"/>
    <w:rsid w:val="00D820A4"/>
    <w:rsid w:val="00D83FDE"/>
    <w:rsid w:val="00D846A0"/>
    <w:rsid w:val="00D85189"/>
    <w:rsid w:val="00D85E5B"/>
    <w:rsid w:val="00D91AFF"/>
    <w:rsid w:val="00D91CED"/>
    <w:rsid w:val="00D9298A"/>
    <w:rsid w:val="00D92B37"/>
    <w:rsid w:val="00D936D9"/>
    <w:rsid w:val="00D938A8"/>
    <w:rsid w:val="00D9469B"/>
    <w:rsid w:val="00D94C1C"/>
    <w:rsid w:val="00D97AE2"/>
    <w:rsid w:val="00DA0C62"/>
    <w:rsid w:val="00DA1918"/>
    <w:rsid w:val="00DA201D"/>
    <w:rsid w:val="00DA29BF"/>
    <w:rsid w:val="00DA3454"/>
    <w:rsid w:val="00DA3AB5"/>
    <w:rsid w:val="00DA46F0"/>
    <w:rsid w:val="00DA4D26"/>
    <w:rsid w:val="00DA598D"/>
    <w:rsid w:val="00DA5A10"/>
    <w:rsid w:val="00DA7DFF"/>
    <w:rsid w:val="00DB00CC"/>
    <w:rsid w:val="00DB0400"/>
    <w:rsid w:val="00DB12F5"/>
    <w:rsid w:val="00DB2526"/>
    <w:rsid w:val="00DB2762"/>
    <w:rsid w:val="00DB27F8"/>
    <w:rsid w:val="00DB3953"/>
    <w:rsid w:val="00DB4C59"/>
    <w:rsid w:val="00DB5A6C"/>
    <w:rsid w:val="00DB744B"/>
    <w:rsid w:val="00DC193A"/>
    <w:rsid w:val="00DC4A7C"/>
    <w:rsid w:val="00DC4AE3"/>
    <w:rsid w:val="00DC6AB3"/>
    <w:rsid w:val="00DD0FBE"/>
    <w:rsid w:val="00DD37E5"/>
    <w:rsid w:val="00DD4F75"/>
    <w:rsid w:val="00DD5E31"/>
    <w:rsid w:val="00DD68DD"/>
    <w:rsid w:val="00DD709F"/>
    <w:rsid w:val="00DD75CC"/>
    <w:rsid w:val="00DE014E"/>
    <w:rsid w:val="00DE1763"/>
    <w:rsid w:val="00DE1F94"/>
    <w:rsid w:val="00DE4B91"/>
    <w:rsid w:val="00DE5BF9"/>
    <w:rsid w:val="00DE5F54"/>
    <w:rsid w:val="00DE7462"/>
    <w:rsid w:val="00DF2A3B"/>
    <w:rsid w:val="00DF2E65"/>
    <w:rsid w:val="00DF33C5"/>
    <w:rsid w:val="00DF5B7B"/>
    <w:rsid w:val="00DF6322"/>
    <w:rsid w:val="00DF6F67"/>
    <w:rsid w:val="00DF6FE2"/>
    <w:rsid w:val="00E015DD"/>
    <w:rsid w:val="00E039C0"/>
    <w:rsid w:val="00E06FEB"/>
    <w:rsid w:val="00E073D2"/>
    <w:rsid w:val="00E107EA"/>
    <w:rsid w:val="00E11091"/>
    <w:rsid w:val="00E1173F"/>
    <w:rsid w:val="00E1286D"/>
    <w:rsid w:val="00E1574C"/>
    <w:rsid w:val="00E15EF5"/>
    <w:rsid w:val="00E214DF"/>
    <w:rsid w:val="00E217F9"/>
    <w:rsid w:val="00E2385E"/>
    <w:rsid w:val="00E2726F"/>
    <w:rsid w:val="00E30A50"/>
    <w:rsid w:val="00E30A65"/>
    <w:rsid w:val="00E33760"/>
    <w:rsid w:val="00E35F81"/>
    <w:rsid w:val="00E37763"/>
    <w:rsid w:val="00E40720"/>
    <w:rsid w:val="00E4407A"/>
    <w:rsid w:val="00E45AC3"/>
    <w:rsid w:val="00E463EA"/>
    <w:rsid w:val="00E46FE1"/>
    <w:rsid w:val="00E5073E"/>
    <w:rsid w:val="00E55DD2"/>
    <w:rsid w:val="00E567EC"/>
    <w:rsid w:val="00E57227"/>
    <w:rsid w:val="00E6162D"/>
    <w:rsid w:val="00E63F78"/>
    <w:rsid w:val="00E6422D"/>
    <w:rsid w:val="00E67596"/>
    <w:rsid w:val="00E67DE8"/>
    <w:rsid w:val="00E70766"/>
    <w:rsid w:val="00E70D19"/>
    <w:rsid w:val="00E7377C"/>
    <w:rsid w:val="00E73D68"/>
    <w:rsid w:val="00E74176"/>
    <w:rsid w:val="00E743DE"/>
    <w:rsid w:val="00E75C0A"/>
    <w:rsid w:val="00E75FA0"/>
    <w:rsid w:val="00E76D3F"/>
    <w:rsid w:val="00E77E9E"/>
    <w:rsid w:val="00E802DE"/>
    <w:rsid w:val="00E81057"/>
    <w:rsid w:val="00E82B96"/>
    <w:rsid w:val="00E834A8"/>
    <w:rsid w:val="00E83E55"/>
    <w:rsid w:val="00E84C80"/>
    <w:rsid w:val="00E84F31"/>
    <w:rsid w:val="00E8799A"/>
    <w:rsid w:val="00E87F3B"/>
    <w:rsid w:val="00E90F4E"/>
    <w:rsid w:val="00E92285"/>
    <w:rsid w:val="00E95791"/>
    <w:rsid w:val="00E970A0"/>
    <w:rsid w:val="00E97981"/>
    <w:rsid w:val="00E97E03"/>
    <w:rsid w:val="00E97FE8"/>
    <w:rsid w:val="00EA0E5E"/>
    <w:rsid w:val="00EA0F3F"/>
    <w:rsid w:val="00EA11FA"/>
    <w:rsid w:val="00EA1C40"/>
    <w:rsid w:val="00EA1F05"/>
    <w:rsid w:val="00EB01D6"/>
    <w:rsid w:val="00EB0B97"/>
    <w:rsid w:val="00EB16A7"/>
    <w:rsid w:val="00EB2356"/>
    <w:rsid w:val="00EB25D2"/>
    <w:rsid w:val="00EB4F38"/>
    <w:rsid w:val="00EB557A"/>
    <w:rsid w:val="00EB66CC"/>
    <w:rsid w:val="00EB7440"/>
    <w:rsid w:val="00EB75FF"/>
    <w:rsid w:val="00EC1131"/>
    <w:rsid w:val="00EC1794"/>
    <w:rsid w:val="00EC2B6D"/>
    <w:rsid w:val="00EC53D9"/>
    <w:rsid w:val="00EC59DE"/>
    <w:rsid w:val="00ED16EC"/>
    <w:rsid w:val="00ED2028"/>
    <w:rsid w:val="00ED2931"/>
    <w:rsid w:val="00ED2EA8"/>
    <w:rsid w:val="00ED6D9C"/>
    <w:rsid w:val="00EE0C37"/>
    <w:rsid w:val="00EE3488"/>
    <w:rsid w:val="00EE4075"/>
    <w:rsid w:val="00EE7FAF"/>
    <w:rsid w:val="00EF2B26"/>
    <w:rsid w:val="00EF2D73"/>
    <w:rsid w:val="00EF2ECA"/>
    <w:rsid w:val="00EF3BC6"/>
    <w:rsid w:val="00EF4249"/>
    <w:rsid w:val="00EF4A77"/>
    <w:rsid w:val="00EF7BDE"/>
    <w:rsid w:val="00F00F0C"/>
    <w:rsid w:val="00F01379"/>
    <w:rsid w:val="00F02813"/>
    <w:rsid w:val="00F03B01"/>
    <w:rsid w:val="00F04393"/>
    <w:rsid w:val="00F04E1F"/>
    <w:rsid w:val="00F05F90"/>
    <w:rsid w:val="00F074C8"/>
    <w:rsid w:val="00F102C1"/>
    <w:rsid w:val="00F103A6"/>
    <w:rsid w:val="00F103D1"/>
    <w:rsid w:val="00F110A8"/>
    <w:rsid w:val="00F127BE"/>
    <w:rsid w:val="00F12D53"/>
    <w:rsid w:val="00F1457C"/>
    <w:rsid w:val="00F15108"/>
    <w:rsid w:val="00F15212"/>
    <w:rsid w:val="00F15755"/>
    <w:rsid w:val="00F1608A"/>
    <w:rsid w:val="00F16F0B"/>
    <w:rsid w:val="00F173D7"/>
    <w:rsid w:val="00F17CBF"/>
    <w:rsid w:val="00F209E2"/>
    <w:rsid w:val="00F214A6"/>
    <w:rsid w:val="00F230AF"/>
    <w:rsid w:val="00F25ED2"/>
    <w:rsid w:val="00F26608"/>
    <w:rsid w:val="00F26F55"/>
    <w:rsid w:val="00F30F15"/>
    <w:rsid w:val="00F31115"/>
    <w:rsid w:val="00F31D57"/>
    <w:rsid w:val="00F3261E"/>
    <w:rsid w:val="00F32DC3"/>
    <w:rsid w:val="00F33B17"/>
    <w:rsid w:val="00F33C98"/>
    <w:rsid w:val="00F34111"/>
    <w:rsid w:val="00F34E15"/>
    <w:rsid w:val="00F35B35"/>
    <w:rsid w:val="00F3740F"/>
    <w:rsid w:val="00F37896"/>
    <w:rsid w:val="00F426A6"/>
    <w:rsid w:val="00F431A2"/>
    <w:rsid w:val="00F43367"/>
    <w:rsid w:val="00F44F55"/>
    <w:rsid w:val="00F4525D"/>
    <w:rsid w:val="00F464C9"/>
    <w:rsid w:val="00F46B8C"/>
    <w:rsid w:val="00F46CCA"/>
    <w:rsid w:val="00F47B9A"/>
    <w:rsid w:val="00F47EA5"/>
    <w:rsid w:val="00F511FE"/>
    <w:rsid w:val="00F5198A"/>
    <w:rsid w:val="00F52FB8"/>
    <w:rsid w:val="00F53E86"/>
    <w:rsid w:val="00F55673"/>
    <w:rsid w:val="00F5626D"/>
    <w:rsid w:val="00F60A3E"/>
    <w:rsid w:val="00F631FE"/>
    <w:rsid w:val="00F63A98"/>
    <w:rsid w:val="00F646DE"/>
    <w:rsid w:val="00F648BC"/>
    <w:rsid w:val="00F64EF6"/>
    <w:rsid w:val="00F65238"/>
    <w:rsid w:val="00F66111"/>
    <w:rsid w:val="00F66155"/>
    <w:rsid w:val="00F66D8F"/>
    <w:rsid w:val="00F67D2C"/>
    <w:rsid w:val="00F7135B"/>
    <w:rsid w:val="00F73206"/>
    <w:rsid w:val="00F74B91"/>
    <w:rsid w:val="00F74C7A"/>
    <w:rsid w:val="00F757F8"/>
    <w:rsid w:val="00F75B79"/>
    <w:rsid w:val="00F76AD1"/>
    <w:rsid w:val="00F803DE"/>
    <w:rsid w:val="00F80CD9"/>
    <w:rsid w:val="00F81D38"/>
    <w:rsid w:val="00F827B1"/>
    <w:rsid w:val="00F827C5"/>
    <w:rsid w:val="00F8280B"/>
    <w:rsid w:val="00F84E8A"/>
    <w:rsid w:val="00F84EFF"/>
    <w:rsid w:val="00F87BFC"/>
    <w:rsid w:val="00F90955"/>
    <w:rsid w:val="00F911C5"/>
    <w:rsid w:val="00F92500"/>
    <w:rsid w:val="00F92EC4"/>
    <w:rsid w:val="00F932F4"/>
    <w:rsid w:val="00F93C15"/>
    <w:rsid w:val="00F94470"/>
    <w:rsid w:val="00F971F6"/>
    <w:rsid w:val="00FA2797"/>
    <w:rsid w:val="00FA291A"/>
    <w:rsid w:val="00FA34B4"/>
    <w:rsid w:val="00FA4BF1"/>
    <w:rsid w:val="00FA575D"/>
    <w:rsid w:val="00FB113A"/>
    <w:rsid w:val="00FB164C"/>
    <w:rsid w:val="00FB1A84"/>
    <w:rsid w:val="00FB25D0"/>
    <w:rsid w:val="00FB4AF4"/>
    <w:rsid w:val="00FC19FA"/>
    <w:rsid w:val="00FC1F38"/>
    <w:rsid w:val="00FC2E06"/>
    <w:rsid w:val="00FC456A"/>
    <w:rsid w:val="00FC5D47"/>
    <w:rsid w:val="00FD074B"/>
    <w:rsid w:val="00FD07B0"/>
    <w:rsid w:val="00FD0909"/>
    <w:rsid w:val="00FD117F"/>
    <w:rsid w:val="00FD3DF0"/>
    <w:rsid w:val="00FD3F2A"/>
    <w:rsid w:val="00FD40CD"/>
    <w:rsid w:val="00FD42E9"/>
    <w:rsid w:val="00FD5B23"/>
    <w:rsid w:val="00FD726F"/>
    <w:rsid w:val="00FD7531"/>
    <w:rsid w:val="00FE010C"/>
    <w:rsid w:val="00FE0C58"/>
    <w:rsid w:val="00FE0E52"/>
    <w:rsid w:val="00FE2DFE"/>
    <w:rsid w:val="00FE4229"/>
    <w:rsid w:val="00FE51D4"/>
    <w:rsid w:val="00FE5417"/>
    <w:rsid w:val="00FE5628"/>
    <w:rsid w:val="00FE5772"/>
    <w:rsid w:val="00FE5A56"/>
    <w:rsid w:val="00FE5D89"/>
    <w:rsid w:val="00FE7DCD"/>
    <w:rsid w:val="00FF146D"/>
    <w:rsid w:val="00FF390B"/>
    <w:rsid w:val="00FF3BF9"/>
    <w:rsid w:val="00FF4241"/>
    <w:rsid w:val="00F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  <o:shapelayout v:ext="edit">
      <o:idmap v:ext="edit" data="2"/>
    </o:shapelayout>
  </w:shapeDefaults>
  <w:doNotEmbedSmartTags/>
  <w:decimalSymbol w:val="."/>
  <w:listSeparator w:val=","/>
  <w14:docId w14:val="31575BB0"/>
  <w15:docId w15:val="{547A6251-EE4E-41FE-8935-5F9EEA5F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15" w:after="115"/>
    </w:pPr>
    <w:rPr>
      <w:rFonts w:ascii="Arial" w:hAnsi="Arial"/>
      <w:sz w:val="22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pacing w:line="288" w:lineRule="auto"/>
      <w:outlineLvl w:val="0"/>
    </w:pPr>
    <w:rPr>
      <w:rFonts w:cs="Arial"/>
      <w:b/>
      <w:bCs/>
      <w:kern w:val="1"/>
      <w:szCs w:val="32"/>
    </w:rPr>
  </w:style>
  <w:style w:type="paragraph" w:styleId="Heading2">
    <w:name w:val="heading 2"/>
    <w:basedOn w:val="Normal"/>
    <w:next w:val="Normal"/>
    <w:qFormat/>
    <w:pPr>
      <w:keepNext/>
      <w:suppressLineNumbers/>
      <w:spacing w:before="86" w:after="86" w:line="288" w:lineRule="auto"/>
      <w:ind w:right="288"/>
      <w:outlineLvl w:val="1"/>
    </w:pPr>
    <w:rPr>
      <w:b/>
      <w:bCs/>
      <w:szCs w:val="36"/>
    </w:rPr>
  </w:style>
  <w:style w:type="paragraph" w:styleId="Heading3">
    <w:name w:val="heading 3"/>
    <w:basedOn w:val="Heading"/>
    <w:next w:val="BodyText"/>
    <w:qFormat/>
    <w:pPr>
      <w:tabs>
        <w:tab w:val="num" w:pos="720"/>
      </w:tabs>
      <w:ind w:left="1440" w:hanging="720"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tabs>
        <w:tab w:val="num" w:pos="720"/>
      </w:tabs>
      <w:spacing w:before="240" w:after="60"/>
      <w:ind w:left="1728" w:hanging="1008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2304" w:hanging="1584"/>
      <w:outlineLvl w:val="8"/>
    </w:pPr>
    <w:rPr>
      <w:rFonts w:ascii="VNI-Helve" w:hAnsi="VNI-Helve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7z2">
    <w:name w:val="WW8Num7z2"/>
    <w:rPr>
      <w:rFonts w:ascii="Arial" w:eastAsia="Times New Roman" w:hAnsi="Arial" w:cs="Aria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6z0">
    <w:name w:val="WW8Num6z0"/>
    <w:rPr>
      <w:rFonts w:ascii="VNI-Garam" w:hAnsi="VNI-Garam"/>
      <w:b/>
      <w:i w:val="0"/>
      <w:sz w:val="24"/>
    </w:rPr>
  </w:style>
  <w:style w:type="character" w:customStyle="1" w:styleId="WW8Num8z1">
    <w:name w:val="WW8Num8z1"/>
    <w:rPr>
      <w:b/>
      <w:i w:val="0"/>
      <w:sz w:val="24"/>
      <w:lang w:val="en-US"/>
    </w:rPr>
  </w:style>
  <w:style w:type="character" w:customStyle="1" w:styleId="WW8Num8z2">
    <w:name w:val="WW8Num8z2"/>
    <w:rPr>
      <w:sz w:val="24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0">
    <w:name w:val="WW8Num3z0"/>
    <w:rPr>
      <w:rFonts w:ascii="VNI-Times" w:eastAsia="Times New Roman" w:hAnsi="VNI-Time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8z0">
    <w:name w:val="WW8Num8z0"/>
    <w:rPr>
      <w:b/>
      <w:i w:val="0"/>
    </w:rPr>
  </w:style>
  <w:style w:type="character" w:customStyle="1" w:styleId="WW8Num9z0">
    <w:name w:val="WW8Num9z0"/>
    <w:rPr>
      <w:rFonts w:ascii="Wingdings" w:eastAsia="SimSun" w:hAnsi="Wingdings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</w:style>
  <w:style w:type="character" w:styleId="FootnoteReference">
    <w:name w:val="footnote reference"/>
    <w:rPr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before="0" w:after="120"/>
      <w:jc w:val="both"/>
    </w:pPr>
  </w:style>
  <w:style w:type="paragraph" w:styleId="BodyText3">
    <w:name w:val="Body Text 3"/>
    <w:basedOn w:val="Normal"/>
    <w:pPr>
      <w:jc w:val="both"/>
    </w:pPr>
    <w:rPr>
      <w:szCs w:val="22"/>
    </w:rPr>
  </w:style>
  <w:style w:type="paragraph" w:customStyle="1" w:styleId="Lama">
    <w:name w:val="Lama"/>
    <w:basedOn w:val="Normal"/>
    <w:pPr>
      <w:tabs>
        <w:tab w:val="num" w:pos="567"/>
      </w:tabs>
      <w:ind w:left="567" w:hanging="567"/>
    </w:pPr>
    <w:rPr>
      <w:rFonts w:ascii="VNI-Garam" w:hAnsi="VNI-Garam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before="0" w:after="160" w:line="240" w:lineRule="exact"/>
    </w:pPr>
    <w:rPr>
      <w:rFonts w:ascii="Tahoma" w:eastAsia="MS Mincho" w:hAnsi="Tahoma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line="288" w:lineRule="auto"/>
    </w:pPr>
    <w:rPr>
      <w:b/>
      <w:color w:val="000000"/>
    </w:rPr>
  </w:style>
  <w:style w:type="paragraph" w:styleId="TOC2">
    <w:name w:val="toc 2"/>
    <w:basedOn w:val="Normal"/>
    <w:next w:val="Normal"/>
    <w:uiPriority w:val="39"/>
    <w:pPr>
      <w:spacing w:line="288" w:lineRule="auto"/>
      <w:ind w:left="288"/>
    </w:pPr>
  </w:style>
  <w:style w:type="paragraph" w:styleId="TOC3">
    <w:name w:val="toc 3"/>
    <w:basedOn w:val="Normal"/>
    <w:next w:val="Normal"/>
    <w:pPr>
      <w:ind w:left="480"/>
    </w:pPr>
  </w:style>
  <w:style w:type="paragraph" w:styleId="NormalWeb">
    <w:name w:val="Normal (Web)"/>
    <w:basedOn w:val="Normal"/>
    <w:pPr>
      <w:spacing w:before="280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Heading10">
    <w:name w:val="Heading 10"/>
    <w:basedOn w:val="Heading"/>
    <w:next w:val="BodyText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character" w:styleId="CommentReference">
    <w:name w:val="annotation reference"/>
    <w:semiHidden/>
    <w:rsid w:val="00590B47"/>
    <w:rPr>
      <w:sz w:val="16"/>
      <w:szCs w:val="16"/>
    </w:rPr>
  </w:style>
  <w:style w:type="paragraph" w:styleId="CommentText">
    <w:name w:val="annotation text"/>
    <w:basedOn w:val="Normal"/>
    <w:semiHidden/>
    <w:rsid w:val="00590B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0B47"/>
    <w:rPr>
      <w:b/>
      <w:bCs/>
    </w:rPr>
  </w:style>
  <w:style w:type="table" w:styleId="TableGrid">
    <w:name w:val="Table Grid"/>
    <w:basedOn w:val="TableNormal"/>
    <w:uiPriority w:val="59"/>
    <w:rsid w:val="003F1A08"/>
    <w:pPr>
      <w:suppressAutoHyphens/>
      <w:spacing w:before="115" w:after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4014C"/>
    <w:pPr>
      <w:spacing w:after="120"/>
      <w:ind w:left="360"/>
    </w:pPr>
  </w:style>
  <w:style w:type="paragraph" w:customStyle="1" w:styleId="Standard">
    <w:name w:val="Standard"/>
    <w:rsid w:val="000C514C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eastAsia="hi-IN" w:bidi="hi-IN"/>
    </w:rPr>
  </w:style>
  <w:style w:type="numbering" w:customStyle="1" w:styleId="Style1">
    <w:name w:val="Style1"/>
    <w:rsid w:val="00FD074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E642D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9E49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4991"/>
    <w:rPr>
      <w:rFonts w:ascii="Arial" w:hAnsi="Arial"/>
      <w:lang w:eastAsia="ar-SA"/>
    </w:rPr>
  </w:style>
  <w:style w:type="character" w:styleId="EndnoteReference">
    <w:name w:val="endnote reference"/>
    <w:basedOn w:val="DefaultParagraphFont"/>
    <w:rsid w:val="009E4991"/>
    <w:rPr>
      <w:vertAlign w:val="superscript"/>
    </w:rPr>
  </w:style>
  <w:style w:type="character" w:customStyle="1" w:styleId="HeaderChar">
    <w:name w:val="Header Char"/>
    <w:basedOn w:val="DefaultParagraphFont"/>
    <w:link w:val="Header"/>
    <w:rsid w:val="00B94094"/>
    <w:rPr>
      <w:rFonts w:ascii="Arial" w:hAnsi="Arial"/>
      <w:sz w:val="22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C23797"/>
    <w:rPr>
      <w:rFonts w:ascii="Arial" w:hAnsi="Arial"/>
      <w:sz w:val="22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ord Theme1">
  <a:themeElements>
    <a:clrScheme name="Custom 1">
      <a:dk1>
        <a:srgbClr val="4D4D4D"/>
      </a:dk1>
      <a:lt1>
        <a:srgbClr val="FFFFFF"/>
      </a:lt1>
      <a:dk2>
        <a:srgbClr val="0090A2"/>
      </a:dk2>
      <a:lt2>
        <a:srgbClr val="F3E9E5"/>
      </a:lt2>
      <a:accent1>
        <a:srgbClr val="A2DADD"/>
      </a:accent1>
      <a:accent2>
        <a:srgbClr val="0090A2"/>
      </a:accent2>
      <a:accent3>
        <a:srgbClr val="006991"/>
      </a:accent3>
      <a:accent4>
        <a:srgbClr val="4D4D4D"/>
      </a:accent4>
      <a:accent5>
        <a:srgbClr val="BCD4E6"/>
      </a:accent5>
      <a:accent6>
        <a:srgbClr val="E3F5E1"/>
      </a:accent6>
      <a:hlink>
        <a:srgbClr val="082567"/>
      </a:hlink>
      <a:folHlink>
        <a:srgbClr val="082567"/>
      </a:folHlink>
    </a:clrScheme>
    <a:fontScheme name="Hoan My Font Word">
      <a:majorFont>
        <a:latin typeface="Segoe UI"/>
        <a:ea typeface="Arial Unicode MS"/>
        <a:cs typeface=""/>
      </a:majorFont>
      <a:minorFont>
        <a:latin typeface="Segoe UI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f2_ng_x002f_Ban xmlns="c24d2cef-24be-4b2c-9922-b8147916d1f8" xsi:nil="true"/>
    <C_x00f4_ngty xmlns="c24d2cef-24be-4b2c-9922-b8147916d1f8" xsi:nil="true"/>
    <M_x00e3_quytr_x00ec_nh xmlns="c24d2cef-24be-4b2c-9922-b8147916d1f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238D64EFEB342B1EC489534043417" ma:contentTypeVersion="9" ma:contentTypeDescription="Create a new document." ma:contentTypeScope="" ma:versionID="83f5a524ca74c6efe996a0fcc056a957">
  <xsd:schema xmlns:xsd="http://www.w3.org/2001/XMLSchema" xmlns:xs="http://www.w3.org/2001/XMLSchema" xmlns:p="http://schemas.microsoft.com/office/2006/metadata/properties" xmlns:ns2="be9e4dba-d00c-4a96-ae86-473f4423e906" xmlns:ns3="c24d2cef-24be-4b2c-9922-b8147916d1f8" targetNamespace="http://schemas.microsoft.com/office/2006/metadata/properties" ma:root="true" ma:fieldsID="978252414e5d43b8a771d3fe8da52466" ns2:_="" ns3:_="">
    <xsd:import namespace="be9e4dba-d00c-4a96-ae86-473f4423e906"/>
    <xsd:import namespace="c24d2cef-24be-4b2c-9922-b8147916d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Ph_x00f2_ng_x002f_Ban" minOccurs="0"/>
                <xsd:element ref="ns3:C_x00f4_ngty" minOccurs="0"/>
                <xsd:element ref="ns3:M_x00e3_quytr_x00ec_n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e4dba-d00c-4a96-ae86-473f4423e9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d2cef-24be-4b2c-9922-b8147916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Ph_x00f2_ng_x002f_Ban" ma:index="12" nillable="true" ma:displayName="Phòng/Ban" ma:format="Dropdown" ma:internalName="Ph_x00f2_ng_x002f_Ban">
      <xsd:simpleType>
        <xsd:restriction base="dms:Text">
          <xsd:maxLength value="255"/>
        </xsd:restriction>
      </xsd:simpleType>
    </xsd:element>
    <xsd:element name="C_x00f4_ngty" ma:index="13" nillable="true" ma:displayName="Công ty" ma:format="Dropdown" ma:internalName="C_x00f4_ngty">
      <xsd:simpleType>
        <xsd:restriction base="dms:Text">
          <xsd:maxLength value="255"/>
        </xsd:restriction>
      </xsd:simpleType>
    </xsd:element>
    <xsd:element name="M_x00e3_quytr_x00ec_nh" ma:index="14" nillable="true" ma:displayName="Mã tài liệu" ma:format="Dropdown" ma:internalName="M_x00e3_quytr_x00ec_nh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FB539-940F-4F87-9FFC-AC004CA082C1}">
  <ds:schemaRefs>
    <ds:schemaRef ds:uri="http://schemas.microsoft.com/office/2006/metadata/properties"/>
    <ds:schemaRef ds:uri="http://schemas.microsoft.com/office/infopath/2007/PartnerControls"/>
    <ds:schemaRef ds:uri="c24d2cef-24be-4b2c-9922-b8147916d1f8"/>
  </ds:schemaRefs>
</ds:datastoreItem>
</file>

<file path=customXml/itemProps2.xml><?xml version="1.0" encoding="utf-8"?>
<ds:datastoreItem xmlns:ds="http://schemas.openxmlformats.org/officeDocument/2006/customXml" ds:itemID="{26C5B1F8-F62F-4E5D-9826-B1C35BC41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e4dba-d00c-4a96-ae86-473f4423e906"/>
    <ds:schemaRef ds:uri="c24d2cef-24be-4b2c-9922-b8147916d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A84FCE-22DF-42AC-8088-1077750A08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20D276-2BEF-4C4A-BD66-2E43BE40B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Links>
    <vt:vector size="102" baseType="variant"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_Toc355255891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_Toc355255890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_Toc355255889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_Toc355255888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_Toc355255887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_Toc355255886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_Toc355255885</vt:lpwstr>
      </vt:variant>
      <vt:variant>
        <vt:i4>1900603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_Toc355255884</vt:lpwstr>
      </vt:variant>
      <vt:variant>
        <vt:i4>1900603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_Toc355255883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_Toc355255882</vt:lpwstr>
      </vt:variant>
      <vt:variant>
        <vt:i4>1900603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_Toc355255881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_Toc355255880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_Toc355255879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_Toc355255878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_Toc355255877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_Toc355255876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_Toc355255875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Bảo nguyễn</cp:lastModifiedBy>
  <cp:revision>2</cp:revision>
  <cp:lastPrinted>2025-10-30T07:57:00Z</cp:lastPrinted>
  <dcterms:created xsi:type="dcterms:W3CDTF">2026-09-09T03:14:00Z</dcterms:created>
  <dcterms:modified xsi:type="dcterms:W3CDTF">2026-09-09T09:07:00Z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0x0101008CF238D64EFEB342B1EC489534043417</vt:lpwstr>
  </property>
</Properties>
</file>